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bookmarkStart w:id="0" w:name="_GoBack"/>
            <w:bookmarkEnd w:id="0"/>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2B12CE14" w14:textId="4FFC8BFB" w:rsidR="002E25EB" w:rsidRPr="008B3830"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lastRenderedPageBreak/>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301D2CD" w14:textId="1157EA35" w:rsidR="003825A3"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770337" w:history="1">
        <w:r w:rsidR="003825A3" w:rsidRPr="00837EFD">
          <w:rPr>
            <w:rStyle w:val="Hyperlink"/>
            <w:noProof/>
          </w:rPr>
          <w:t>1. Introducción</w:t>
        </w:r>
        <w:r w:rsidR="003825A3">
          <w:rPr>
            <w:noProof/>
          </w:rPr>
          <w:tab/>
        </w:r>
        <w:r w:rsidR="003825A3">
          <w:rPr>
            <w:noProof/>
          </w:rPr>
          <w:fldChar w:fldCharType="begin"/>
        </w:r>
        <w:r w:rsidR="003825A3">
          <w:rPr>
            <w:noProof/>
          </w:rPr>
          <w:instrText xml:space="preserve"> PAGEREF _Toc27770337 \h </w:instrText>
        </w:r>
        <w:r w:rsidR="003825A3">
          <w:rPr>
            <w:noProof/>
          </w:rPr>
        </w:r>
        <w:r w:rsidR="003825A3">
          <w:rPr>
            <w:noProof/>
          </w:rPr>
          <w:fldChar w:fldCharType="separate"/>
        </w:r>
        <w:r w:rsidR="003825A3">
          <w:rPr>
            <w:noProof/>
          </w:rPr>
          <w:t>1</w:t>
        </w:r>
        <w:r w:rsidR="003825A3">
          <w:rPr>
            <w:noProof/>
          </w:rPr>
          <w:fldChar w:fldCharType="end"/>
        </w:r>
      </w:hyperlink>
    </w:p>
    <w:p w14:paraId="4800BA72" w14:textId="4BA43C71"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38" w:history="1">
        <w:r w:rsidR="003825A3" w:rsidRPr="00837EFD">
          <w:rPr>
            <w:rStyle w:val="Hyperlink"/>
            <w:noProof/>
          </w:rPr>
          <w:t>1.1 Contexto y justificación del trabajo</w:t>
        </w:r>
        <w:r w:rsidR="003825A3">
          <w:rPr>
            <w:noProof/>
          </w:rPr>
          <w:tab/>
        </w:r>
        <w:r w:rsidR="003825A3">
          <w:rPr>
            <w:noProof/>
          </w:rPr>
          <w:fldChar w:fldCharType="begin"/>
        </w:r>
        <w:r w:rsidR="003825A3">
          <w:rPr>
            <w:noProof/>
          </w:rPr>
          <w:instrText xml:space="preserve"> PAGEREF _Toc27770338 \h </w:instrText>
        </w:r>
        <w:r w:rsidR="003825A3">
          <w:rPr>
            <w:noProof/>
          </w:rPr>
        </w:r>
        <w:r w:rsidR="003825A3">
          <w:rPr>
            <w:noProof/>
          </w:rPr>
          <w:fldChar w:fldCharType="separate"/>
        </w:r>
        <w:r w:rsidR="003825A3">
          <w:rPr>
            <w:noProof/>
          </w:rPr>
          <w:t>1</w:t>
        </w:r>
        <w:r w:rsidR="003825A3">
          <w:rPr>
            <w:noProof/>
          </w:rPr>
          <w:fldChar w:fldCharType="end"/>
        </w:r>
      </w:hyperlink>
    </w:p>
    <w:p w14:paraId="5EFD7530" w14:textId="4A610E34"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39" w:history="1">
        <w:r w:rsidR="003825A3" w:rsidRPr="00837EFD">
          <w:rPr>
            <w:rStyle w:val="Hyperlink"/>
            <w:noProof/>
          </w:rPr>
          <w:t>1.2 Objetivos del Trabajo</w:t>
        </w:r>
        <w:r w:rsidR="003825A3">
          <w:rPr>
            <w:noProof/>
          </w:rPr>
          <w:tab/>
        </w:r>
        <w:r w:rsidR="003825A3">
          <w:rPr>
            <w:noProof/>
          </w:rPr>
          <w:fldChar w:fldCharType="begin"/>
        </w:r>
        <w:r w:rsidR="003825A3">
          <w:rPr>
            <w:noProof/>
          </w:rPr>
          <w:instrText xml:space="preserve"> PAGEREF _Toc27770339 \h </w:instrText>
        </w:r>
        <w:r w:rsidR="003825A3">
          <w:rPr>
            <w:noProof/>
          </w:rPr>
        </w:r>
        <w:r w:rsidR="003825A3">
          <w:rPr>
            <w:noProof/>
          </w:rPr>
          <w:fldChar w:fldCharType="separate"/>
        </w:r>
        <w:r w:rsidR="003825A3">
          <w:rPr>
            <w:noProof/>
          </w:rPr>
          <w:t>1</w:t>
        </w:r>
        <w:r w:rsidR="003825A3">
          <w:rPr>
            <w:noProof/>
          </w:rPr>
          <w:fldChar w:fldCharType="end"/>
        </w:r>
      </w:hyperlink>
    </w:p>
    <w:p w14:paraId="3C85A11B" w14:textId="5FFDF564"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0" w:history="1">
        <w:r w:rsidR="003825A3" w:rsidRPr="00837EFD">
          <w:rPr>
            <w:rStyle w:val="Hyperlink"/>
            <w:noProof/>
          </w:rPr>
          <w:t>1.3 Enfoque y método seguido</w:t>
        </w:r>
        <w:r w:rsidR="003825A3">
          <w:rPr>
            <w:noProof/>
          </w:rPr>
          <w:tab/>
        </w:r>
        <w:r w:rsidR="003825A3">
          <w:rPr>
            <w:noProof/>
          </w:rPr>
          <w:fldChar w:fldCharType="begin"/>
        </w:r>
        <w:r w:rsidR="003825A3">
          <w:rPr>
            <w:noProof/>
          </w:rPr>
          <w:instrText xml:space="preserve"> PAGEREF _Toc27770340 \h </w:instrText>
        </w:r>
        <w:r w:rsidR="003825A3">
          <w:rPr>
            <w:noProof/>
          </w:rPr>
        </w:r>
        <w:r w:rsidR="003825A3">
          <w:rPr>
            <w:noProof/>
          </w:rPr>
          <w:fldChar w:fldCharType="separate"/>
        </w:r>
        <w:r w:rsidR="003825A3">
          <w:rPr>
            <w:noProof/>
          </w:rPr>
          <w:t>2</w:t>
        </w:r>
        <w:r w:rsidR="003825A3">
          <w:rPr>
            <w:noProof/>
          </w:rPr>
          <w:fldChar w:fldCharType="end"/>
        </w:r>
      </w:hyperlink>
    </w:p>
    <w:p w14:paraId="6D826D82" w14:textId="4BE3C3EF"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1" w:history="1">
        <w:r w:rsidR="003825A3" w:rsidRPr="00837EFD">
          <w:rPr>
            <w:rStyle w:val="Hyperlink"/>
            <w:noProof/>
          </w:rPr>
          <w:t>1.4 Planificación del Trabajo</w:t>
        </w:r>
        <w:r w:rsidR="003825A3">
          <w:rPr>
            <w:noProof/>
          </w:rPr>
          <w:tab/>
        </w:r>
        <w:r w:rsidR="003825A3">
          <w:rPr>
            <w:noProof/>
          </w:rPr>
          <w:fldChar w:fldCharType="begin"/>
        </w:r>
        <w:r w:rsidR="003825A3">
          <w:rPr>
            <w:noProof/>
          </w:rPr>
          <w:instrText xml:space="preserve"> PAGEREF _Toc27770341 \h </w:instrText>
        </w:r>
        <w:r w:rsidR="003825A3">
          <w:rPr>
            <w:noProof/>
          </w:rPr>
        </w:r>
        <w:r w:rsidR="003825A3">
          <w:rPr>
            <w:noProof/>
          </w:rPr>
          <w:fldChar w:fldCharType="separate"/>
        </w:r>
        <w:r w:rsidR="003825A3">
          <w:rPr>
            <w:noProof/>
          </w:rPr>
          <w:t>2</w:t>
        </w:r>
        <w:r w:rsidR="003825A3">
          <w:rPr>
            <w:noProof/>
          </w:rPr>
          <w:fldChar w:fldCharType="end"/>
        </w:r>
      </w:hyperlink>
    </w:p>
    <w:p w14:paraId="3FB0193A" w14:textId="5A745FE4"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2" w:history="1">
        <w:r w:rsidR="003825A3" w:rsidRPr="00837EFD">
          <w:rPr>
            <w:rStyle w:val="Hyperlink"/>
            <w:noProof/>
          </w:rPr>
          <w:t>1.5 Breve sumario de productos obtenidos</w:t>
        </w:r>
        <w:r w:rsidR="003825A3">
          <w:rPr>
            <w:noProof/>
          </w:rPr>
          <w:tab/>
        </w:r>
        <w:r w:rsidR="003825A3">
          <w:rPr>
            <w:noProof/>
          </w:rPr>
          <w:fldChar w:fldCharType="begin"/>
        </w:r>
        <w:r w:rsidR="003825A3">
          <w:rPr>
            <w:noProof/>
          </w:rPr>
          <w:instrText xml:space="preserve"> PAGEREF _Toc27770342 \h </w:instrText>
        </w:r>
        <w:r w:rsidR="003825A3">
          <w:rPr>
            <w:noProof/>
          </w:rPr>
        </w:r>
        <w:r w:rsidR="003825A3">
          <w:rPr>
            <w:noProof/>
          </w:rPr>
          <w:fldChar w:fldCharType="separate"/>
        </w:r>
        <w:r w:rsidR="003825A3">
          <w:rPr>
            <w:noProof/>
          </w:rPr>
          <w:t>4</w:t>
        </w:r>
        <w:r w:rsidR="003825A3">
          <w:rPr>
            <w:noProof/>
          </w:rPr>
          <w:fldChar w:fldCharType="end"/>
        </w:r>
      </w:hyperlink>
    </w:p>
    <w:p w14:paraId="61C4896E" w14:textId="0F7B3BC8"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3" w:history="1">
        <w:r w:rsidR="003825A3" w:rsidRPr="00837EFD">
          <w:rPr>
            <w:rStyle w:val="Hyperlink"/>
            <w:noProof/>
          </w:rPr>
          <w:t>1.6 Breve descripción de los otros capítulos de la memoria</w:t>
        </w:r>
        <w:r w:rsidR="003825A3">
          <w:rPr>
            <w:noProof/>
          </w:rPr>
          <w:tab/>
        </w:r>
        <w:r w:rsidR="003825A3">
          <w:rPr>
            <w:noProof/>
          </w:rPr>
          <w:fldChar w:fldCharType="begin"/>
        </w:r>
        <w:r w:rsidR="003825A3">
          <w:rPr>
            <w:noProof/>
          </w:rPr>
          <w:instrText xml:space="preserve"> PAGEREF _Toc27770343 \h </w:instrText>
        </w:r>
        <w:r w:rsidR="003825A3">
          <w:rPr>
            <w:noProof/>
          </w:rPr>
        </w:r>
        <w:r w:rsidR="003825A3">
          <w:rPr>
            <w:noProof/>
          </w:rPr>
          <w:fldChar w:fldCharType="separate"/>
        </w:r>
        <w:r w:rsidR="003825A3">
          <w:rPr>
            <w:noProof/>
          </w:rPr>
          <w:t>4</w:t>
        </w:r>
        <w:r w:rsidR="003825A3">
          <w:rPr>
            <w:noProof/>
          </w:rPr>
          <w:fldChar w:fldCharType="end"/>
        </w:r>
      </w:hyperlink>
    </w:p>
    <w:p w14:paraId="4BD9261D" w14:textId="2CC94D13"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44" w:history="1">
        <w:r w:rsidR="003825A3" w:rsidRPr="00837EFD">
          <w:rPr>
            <w:rStyle w:val="Hyperlink"/>
            <w:noProof/>
          </w:rPr>
          <w:t>2. Estudio del estado del arte</w:t>
        </w:r>
        <w:r w:rsidR="003825A3">
          <w:rPr>
            <w:noProof/>
          </w:rPr>
          <w:tab/>
        </w:r>
        <w:r w:rsidR="003825A3">
          <w:rPr>
            <w:noProof/>
          </w:rPr>
          <w:fldChar w:fldCharType="begin"/>
        </w:r>
        <w:r w:rsidR="003825A3">
          <w:rPr>
            <w:noProof/>
          </w:rPr>
          <w:instrText xml:space="preserve"> PAGEREF _Toc27770344 \h </w:instrText>
        </w:r>
        <w:r w:rsidR="003825A3">
          <w:rPr>
            <w:noProof/>
          </w:rPr>
        </w:r>
        <w:r w:rsidR="003825A3">
          <w:rPr>
            <w:noProof/>
          </w:rPr>
          <w:fldChar w:fldCharType="separate"/>
        </w:r>
        <w:r w:rsidR="003825A3">
          <w:rPr>
            <w:noProof/>
          </w:rPr>
          <w:t>5</w:t>
        </w:r>
        <w:r w:rsidR="003825A3">
          <w:rPr>
            <w:noProof/>
          </w:rPr>
          <w:fldChar w:fldCharType="end"/>
        </w:r>
      </w:hyperlink>
    </w:p>
    <w:p w14:paraId="6498089D" w14:textId="5F50E186"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5" w:history="1">
        <w:r w:rsidR="003825A3" w:rsidRPr="00837EFD">
          <w:rPr>
            <w:rStyle w:val="Hyperlink"/>
            <w:noProof/>
          </w:rPr>
          <w:t>2.1 Detección de eventos anómalos</w:t>
        </w:r>
        <w:r w:rsidR="003825A3">
          <w:rPr>
            <w:noProof/>
          </w:rPr>
          <w:tab/>
        </w:r>
        <w:r w:rsidR="003825A3">
          <w:rPr>
            <w:noProof/>
          </w:rPr>
          <w:fldChar w:fldCharType="begin"/>
        </w:r>
        <w:r w:rsidR="003825A3">
          <w:rPr>
            <w:noProof/>
          </w:rPr>
          <w:instrText xml:space="preserve"> PAGEREF _Toc27770345 \h </w:instrText>
        </w:r>
        <w:r w:rsidR="003825A3">
          <w:rPr>
            <w:noProof/>
          </w:rPr>
        </w:r>
        <w:r w:rsidR="003825A3">
          <w:rPr>
            <w:noProof/>
          </w:rPr>
          <w:fldChar w:fldCharType="separate"/>
        </w:r>
        <w:r w:rsidR="003825A3">
          <w:rPr>
            <w:noProof/>
          </w:rPr>
          <w:t>5</w:t>
        </w:r>
        <w:r w:rsidR="003825A3">
          <w:rPr>
            <w:noProof/>
          </w:rPr>
          <w:fldChar w:fldCharType="end"/>
        </w:r>
      </w:hyperlink>
    </w:p>
    <w:p w14:paraId="378F6652" w14:textId="75E6807F"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6" w:history="1">
        <w:r w:rsidR="003825A3" w:rsidRPr="00837EFD">
          <w:rPr>
            <w:rStyle w:val="Hyperlink"/>
            <w:noProof/>
          </w:rPr>
          <w:t xml:space="preserve">2.2 </w:t>
        </w:r>
        <w:r w:rsidR="003825A3" w:rsidRPr="00837EFD">
          <w:rPr>
            <w:rStyle w:val="Hyperlink"/>
            <w:noProof/>
            <w:lang w:val="en-US"/>
          </w:rPr>
          <w:t>Federated Learning</w:t>
        </w:r>
        <w:r w:rsidR="003825A3">
          <w:rPr>
            <w:noProof/>
          </w:rPr>
          <w:tab/>
        </w:r>
        <w:r w:rsidR="003825A3">
          <w:rPr>
            <w:noProof/>
          </w:rPr>
          <w:fldChar w:fldCharType="begin"/>
        </w:r>
        <w:r w:rsidR="003825A3">
          <w:rPr>
            <w:noProof/>
          </w:rPr>
          <w:instrText xml:space="preserve"> PAGEREF _Toc27770346 \h </w:instrText>
        </w:r>
        <w:r w:rsidR="003825A3">
          <w:rPr>
            <w:noProof/>
          </w:rPr>
        </w:r>
        <w:r w:rsidR="003825A3">
          <w:rPr>
            <w:noProof/>
          </w:rPr>
          <w:fldChar w:fldCharType="separate"/>
        </w:r>
        <w:r w:rsidR="003825A3">
          <w:rPr>
            <w:noProof/>
          </w:rPr>
          <w:t>10</w:t>
        </w:r>
        <w:r w:rsidR="003825A3">
          <w:rPr>
            <w:noProof/>
          </w:rPr>
          <w:fldChar w:fldCharType="end"/>
        </w:r>
      </w:hyperlink>
    </w:p>
    <w:p w14:paraId="1355383A" w14:textId="2B7CDE7B"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47" w:history="1">
        <w:r w:rsidR="003825A3" w:rsidRPr="00837EFD">
          <w:rPr>
            <w:rStyle w:val="Hyperlink"/>
            <w:noProof/>
          </w:rPr>
          <w:t>2.3 Novedades propuestas</w:t>
        </w:r>
        <w:r w:rsidR="003825A3">
          <w:rPr>
            <w:noProof/>
          </w:rPr>
          <w:tab/>
        </w:r>
        <w:r w:rsidR="003825A3">
          <w:rPr>
            <w:noProof/>
          </w:rPr>
          <w:fldChar w:fldCharType="begin"/>
        </w:r>
        <w:r w:rsidR="003825A3">
          <w:rPr>
            <w:noProof/>
          </w:rPr>
          <w:instrText xml:space="preserve"> PAGEREF _Toc27770347 \h </w:instrText>
        </w:r>
        <w:r w:rsidR="003825A3">
          <w:rPr>
            <w:noProof/>
          </w:rPr>
        </w:r>
        <w:r w:rsidR="003825A3">
          <w:rPr>
            <w:noProof/>
          </w:rPr>
          <w:fldChar w:fldCharType="separate"/>
        </w:r>
        <w:r w:rsidR="003825A3">
          <w:rPr>
            <w:noProof/>
          </w:rPr>
          <w:t>11</w:t>
        </w:r>
        <w:r w:rsidR="003825A3">
          <w:rPr>
            <w:noProof/>
          </w:rPr>
          <w:fldChar w:fldCharType="end"/>
        </w:r>
      </w:hyperlink>
    </w:p>
    <w:p w14:paraId="475AB3C8" w14:textId="2C2C852F"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48" w:history="1">
        <w:r w:rsidR="003825A3" w:rsidRPr="00837EFD">
          <w:rPr>
            <w:rStyle w:val="Hyperlink"/>
            <w:noProof/>
          </w:rPr>
          <w:t>3. Escenario</w:t>
        </w:r>
        <w:r w:rsidR="003825A3">
          <w:rPr>
            <w:noProof/>
          </w:rPr>
          <w:tab/>
        </w:r>
        <w:r w:rsidR="003825A3">
          <w:rPr>
            <w:noProof/>
          </w:rPr>
          <w:fldChar w:fldCharType="begin"/>
        </w:r>
        <w:r w:rsidR="003825A3">
          <w:rPr>
            <w:noProof/>
          </w:rPr>
          <w:instrText xml:space="preserve"> PAGEREF _Toc27770348 \h </w:instrText>
        </w:r>
        <w:r w:rsidR="003825A3">
          <w:rPr>
            <w:noProof/>
          </w:rPr>
        </w:r>
        <w:r w:rsidR="003825A3">
          <w:rPr>
            <w:noProof/>
          </w:rPr>
          <w:fldChar w:fldCharType="separate"/>
        </w:r>
        <w:r w:rsidR="003825A3">
          <w:rPr>
            <w:noProof/>
          </w:rPr>
          <w:t>12</w:t>
        </w:r>
        <w:r w:rsidR="003825A3">
          <w:rPr>
            <w:noProof/>
          </w:rPr>
          <w:fldChar w:fldCharType="end"/>
        </w:r>
      </w:hyperlink>
    </w:p>
    <w:p w14:paraId="7DAFC7A9" w14:textId="27ECF2A2"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49" w:history="1">
        <w:r w:rsidR="003825A3" w:rsidRPr="00837EFD">
          <w:rPr>
            <w:rStyle w:val="Hyperlink"/>
            <w:noProof/>
          </w:rPr>
          <w:t xml:space="preserve">4. ¿Qué es </w:t>
        </w:r>
        <w:r w:rsidR="003825A3" w:rsidRPr="00837EFD">
          <w:rPr>
            <w:rStyle w:val="Hyperlink"/>
            <w:noProof/>
            <w:lang w:val="en-GB"/>
          </w:rPr>
          <w:t>Federated Learning</w:t>
        </w:r>
        <w:r w:rsidR="003825A3" w:rsidRPr="00837EFD">
          <w:rPr>
            <w:rStyle w:val="Hyperlink"/>
            <w:noProof/>
          </w:rPr>
          <w:t>?</w:t>
        </w:r>
        <w:r w:rsidR="003825A3">
          <w:rPr>
            <w:noProof/>
          </w:rPr>
          <w:tab/>
        </w:r>
        <w:r w:rsidR="003825A3">
          <w:rPr>
            <w:noProof/>
          </w:rPr>
          <w:fldChar w:fldCharType="begin"/>
        </w:r>
        <w:r w:rsidR="003825A3">
          <w:rPr>
            <w:noProof/>
          </w:rPr>
          <w:instrText xml:space="preserve"> PAGEREF _Toc27770349 \h </w:instrText>
        </w:r>
        <w:r w:rsidR="003825A3">
          <w:rPr>
            <w:noProof/>
          </w:rPr>
        </w:r>
        <w:r w:rsidR="003825A3">
          <w:rPr>
            <w:noProof/>
          </w:rPr>
          <w:fldChar w:fldCharType="separate"/>
        </w:r>
        <w:r w:rsidR="003825A3">
          <w:rPr>
            <w:noProof/>
          </w:rPr>
          <w:t>14</w:t>
        </w:r>
        <w:r w:rsidR="003825A3">
          <w:rPr>
            <w:noProof/>
          </w:rPr>
          <w:fldChar w:fldCharType="end"/>
        </w:r>
      </w:hyperlink>
    </w:p>
    <w:p w14:paraId="5B8B8D96" w14:textId="433C3282"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50" w:history="1">
        <w:r w:rsidR="003825A3" w:rsidRPr="00837EFD">
          <w:rPr>
            <w:rStyle w:val="Hyperlink"/>
            <w:noProof/>
          </w:rPr>
          <w:t>5. Diseño del experimento</w:t>
        </w:r>
        <w:r w:rsidR="003825A3">
          <w:rPr>
            <w:noProof/>
          </w:rPr>
          <w:tab/>
        </w:r>
        <w:r w:rsidR="003825A3">
          <w:rPr>
            <w:noProof/>
          </w:rPr>
          <w:fldChar w:fldCharType="begin"/>
        </w:r>
        <w:r w:rsidR="003825A3">
          <w:rPr>
            <w:noProof/>
          </w:rPr>
          <w:instrText xml:space="preserve"> PAGEREF _Toc27770350 \h </w:instrText>
        </w:r>
        <w:r w:rsidR="003825A3">
          <w:rPr>
            <w:noProof/>
          </w:rPr>
        </w:r>
        <w:r w:rsidR="003825A3">
          <w:rPr>
            <w:noProof/>
          </w:rPr>
          <w:fldChar w:fldCharType="separate"/>
        </w:r>
        <w:r w:rsidR="003825A3">
          <w:rPr>
            <w:noProof/>
          </w:rPr>
          <w:t>16</w:t>
        </w:r>
        <w:r w:rsidR="003825A3">
          <w:rPr>
            <w:noProof/>
          </w:rPr>
          <w:fldChar w:fldCharType="end"/>
        </w:r>
      </w:hyperlink>
    </w:p>
    <w:p w14:paraId="13C3A29D" w14:textId="6E7C586F"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51" w:history="1">
        <w:r w:rsidR="003825A3" w:rsidRPr="00837EFD">
          <w:rPr>
            <w:rStyle w:val="Hyperlink"/>
            <w:noProof/>
            <w:lang w:val="en-US"/>
          </w:rPr>
          <w:t xml:space="preserve">6. </w:t>
        </w:r>
        <w:r w:rsidR="003825A3" w:rsidRPr="00837EFD">
          <w:rPr>
            <w:rStyle w:val="Hyperlink"/>
            <w:noProof/>
          </w:rPr>
          <w:t>Implementación</w:t>
        </w:r>
        <w:r w:rsidR="003825A3">
          <w:rPr>
            <w:noProof/>
          </w:rPr>
          <w:tab/>
        </w:r>
        <w:r w:rsidR="003825A3">
          <w:rPr>
            <w:noProof/>
          </w:rPr>
          <w:fldChar w:fldCharType="begin"/>
        </w:r>
        <w:r w:rsidR="003825A3">
          <w:rPr>
            <w:noProof/>
          </w:rPr>
          <w:instrText xml:space="preserve"> PAGEREF _Toc27770351 \h </w:instrText>
        </w:r>
        <w:r w:rsidR="003825A3">
          <w:rPr>
            <w:noProof/>
          </w:rPr>
        </w:r>
        <w:r w:rsidR="003825A3">
          <w:rPr>
            <w:noProof/>
          </w:rPr>
          <w:fldChar w:fldCharType="separate"/>
        </w:r>
        <w:r w:rsidR="003825A3">
          <w:rPr>
            <w:noProof/>
          </w:rPr>
          <w:t>17</w:t>
        </w:r>
        <w:r w:rsidR="003825A3">
          <w:rPr>
            <w:noProof/>
          </w:rPr>
          <w:fldChar w:fldCharType="end"/>
        </w:r>
      </w:hyperlink>
    </w:p>
    <w:p w14:paraId="534222D2" w14:textId="19C33E36"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52" w:history="1">
        <w:r w:rsidR="003825A3" w:rsidRPr="00837EFD">
          <w:rPr>
            <w:rStyle w:val="Hyperlink"/>
            <w:noProof/>
          </w:rPr>
          <w:t>6.1 Preparación del entorno de trabajo</w:t>
        </w:r>
        <w:r w:rsidR="003825A3">
          <w:rPr>
            <w:noProof/>
          </w:rPr>
          <w:tab/>
        </w:r>
        <w:r w:rsidR="003825A3">
          <w:rPr>
            <w:noProof/>
          </w:rPr>
          <w:fldChar w:fldCharType="begin"/>
        </w:r>
        <w:r w:rsidR="003825A3">
          <w:rPr>
            <w:noProof/>
          </w:rPr>
          <w:instrText xml:space="preserve"> PAGEREF _Toc27770352 \h </w:instrText>
        </w:r>
        <w:r w:rsidR="003825A3">
          <w:rPr>
            <w:noProof/>
          </w:rPr>
        </w:r>
        <w:r w:rsidR="003825A3">
          <w:rPr>
            <w:noProof/>
          </w:rPr>
          <w:fldChar w:fldCharType="separate"/>
        </w:r>
        <w:r w:rsidR="003825A3">
          <w:rPr>
            <w:noProof/>
          </w:rPr>
          <w:t>17</w:t>
        </w:r>
        <w:r w:rsidR="003825A3">
          <w:rPr>
            <w:noProof/>
          </w:rPr>
          <w:fldChar w:fldCharType="end"/>
        </w:r>
      </w:hyperlink>
    </w:p>
    <w:p w14:paraId="2B3EBE90" w14:textId="4B4270BE"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53" w:history="1">
        <w:r w:rsidR="003825A3" w:rsidRPr="00837EFD">
          <w:rPr>
            <w:rStyle w:val="Hyperlink"/>
            <w:noProof/>
          </w:rPr>
          <w:t>6.2 Simulación de un entorno industrial</w:t>
        </w:r>
        <w:r w:rsidR="003825A3">
          <w:rPr>
            <w:noProof/>
          </w:rPr>
          <w:tab/>
        </w:r>
        <w:r w:rsidR="003825A3">
          <w:rPr>
            <w:noProof/>
          </w:rPr>
          <w:fldChar w:fldCharType="begin"/>
        </w:r>
        <w:r w:rsidR="003825A3">
          <w:rPr>
            <w:noProof/>
          </w:rPr>
          <w:instrText xml:space="preserve"> PAGEREF _Toc27770353 \h </w:instrText>
        </w:r>
        <w:r w:rsidR="003825A3">
          <w:rPr>
            <w:noProof/>
          </w:rPr>
        </w:r>
        <w:r w:rsidR="003825A3">
          <w:rPr>
            <w:noProof/>
          </w:rPr>
          <w:fldChar w:fldCharType="separate"/>
        </w:r>
        <w:r w:rsidR="003825A3">
          <w:rPr>
            <w:noProof/>
          </w:rPr>
          <w:t>17</w:t>
        </w:r>
        <w:r w:rsidR="003825A3">
          <w:rPr>
            <w:noProof/>
          </w:rPr>
          <w:fldChar w:fldCharType="end"/>
        </w:r>
      </w:hyperlink>
    </w:p>
    <w:p w14:paraId="21215FD9" w14:textId="02E729EF" w:rsidR="003825A3" w:rsidRDefault="00061853">
      <w:pPr>
        <w:pStyle w:val="TOC3"/>
        <w:rPr>
          <w:rFonts w:asciiTheme="minorHAnsi" w:eastAsiaTheme="minorEastAsia" w:hAnsiTheme="minorHAnsi" w:cstheme="minorBidi"/>
          <w:noProof/>
          <w:szCs w:val="22"/>
          <w:lang w:val="en-GB" w:eastAsia="en-GB"/>
        </w:rPr>
      </w:pPr>
      <w:hyperlink w:anchor="_Toc27770354" w:history="1">
        <w:r w:rsidR="003825A3" w:rsidRPr="00837EFD">
          <w:rPr>
            <w:rStyle w:val="Hyperlink"/>
            <w:noProof/>
          </w:rPr>
          <w:t>6.2.1 Introducción</w:t>
        </w:r>
        <w:r w:rsidR="003825A3">
          <w:rPr>
            <w:noProof/>
          </w:rPr>
          <w:tab/>
        </w:r>
        <w:r w:rsidR="003825A3">
          <w:rPr>
            <w:noProof/>
          </w:rPr>
          <w:fldChar w:fldCharType="begin"/>
        </w:r>
        <w:r w:rsidR="003825A3">
          <w:rPr>
            <w:noProof/>
          </w:rPr>
          <w:instrText xml:space="preserve"> PAGEREF _Toc27770354 \h </w:instrText>
        </w:r>
        <w:r w:rsidR="003825A3">
          <w:rPr>
            <w:noProof/>
          </w:rPr>
        </w:r>
        <w:r w:rsidR="003825A3">
          <w:rPr>
            <w:noProof/>
          </w:rPr>
          <w:fldChar w:fldCharType="separate"/>
        </w:r>
        <w:r w:rsidR="003825A3">
          <w:rPr>
            <w:noProof/>
          </w:rPr>
          <w:t>17</w:t>
        </w:r>
        <w:r w:rsidR="003825A3">
          <w:rPr>
            <w:noProof/>
          </w:rPr>
          <w:fldChar w:fldCharType="end"/>
        </w:r>
      </w:hyperlink>
    </w:p>
    <w:p w14:paraId="1866D0E4" w14:textId="49F08B39" w:rsidR="003825A3" w:rsidRDefault="00061853">
      <w:pPr>
        <w:pStyle w:val="TOC3"/>
        <w:rPr>
          <w:rFonts w:asciiTheme="minorHAnsi" w:eastAsiaTheme="minorEastAsia" w:hAnsiTheme="minorHAnsi" w:cstheme="minorBidi"/>
          <w:noProof/>
          <w:szCs w:val="22"/>
          <w:lang w:val="en-GB" w:eastAsia="en-GB"/>
        </w:rPr>
      </w:pPr>
      <w:hyperlink w:anchor="_Toc27770355" w:history="1">
        <w:r w:rsidR="003825A3" w:rsidRPr="00837EFD">
          <w:rPr>
            <w:rStyle w:val="Hyperlink"/>
            <w:noProof/>
          </w:rPr>
          <w:t>6.2.2 Caracterización de la degradación de las máquinas</w:t>
        </w:r>
        <w:r w:rsidR="003825A3">
          <w:rPr>
            <w:noProof/>
          </w:rPr>
          <w:tab/>
        </w:r>
        <w:r w:rsidR="003825A3">
          <w:rPr>
            <w:noProof/>
          </w:rPr>
          <w:fldChar w:fldCharType="begin"/>
        </w:r>
        <w:r w:rsidR="003825A3">
          <w:rPr>
            <w:noProof/>
          </w:rPr>
          <w:instrText xml:space="preserve"> PAGEREF _Toc27770355 \h </w:instrText>
        </w:r>
        <w:r w:rsidR="003825A3">
          <w:rPr>
            <w:noProof/>
          </w:rPr>
        </w:r>
        <w:r w:rsidR="003825A3">
          <w:rPr>
            <w:noProof/>
          </w:rPr>
          <w:fldChar w:fldCharType="separate"/>
        </w:r>
        <w:r w:rsidR="003825A3">
          <w:rPr>
            <w:noProof/>
          </w:rPr>
          <w:t>18</w:t>
        </w:r>
        <w:r w:rsidR="003825A3">
          <w:rPr>
            <w:noProof/>
          </w:rPr>
          <w:fldChar w:fldCharType="end"/>
        </w:r>
      </w:hyperlink>
    </w:p>
    <w:p w14:paraId="3B687220" w14:textId="3CEDC8F8" w:rsidR="003825A3" w:rsidRDefault="00061853">
      <w:pPr>
        <w:pStyle w:val="TOC3"/>
        <w:rPr>
          <w:rFonts w:asciiTheme="minorHAnsi" w:eastAsiaTheme="minorEastAsia" w:hAnsiTheme="minorHAnsi" w:cstheme="minorBidi"/>
          <w:noProof/>
          <w:szCs w:val="22"/>
          <w:lang w:val="en-GB" w:eastAsia="en-GB"/>
        </w:rPr>
      </w:pPr>
      <w:hyperlink w:anchor="_Toc27770356" w:history="1">
        <w:r w:rsidR="003825A3" w:rsidRPr="00837EFD">
          <w:rPr>
            <w:rStyle w:val="Hyperlink"/>
            <w:noProof/>
          </w:rPr>
          <w:t>6.2.3 Evolución de las condiciones operacionales</w:t>
        </w:r>
        <w:r w:rsidR="003825A3">
          <w:rPr>
            <w:noProof/>
          </w:rPr>
          <w:tab/>
        </w:r>
        <w:r w:rsidR="003825A3">
          <w:rPr>
            <w:noProof/>
          </w:rPr>
          <w:fldChar w:fldCharType="begin"/>
        </w:r>
        <w:r w:rsidR="003825A3">
          <w:rPr>
            <w:noProof/>
          </w:rPr>
          <w:instrText xml:space="preserve"> PAGEREF _Toc27770356 \h </w:instrText>
        </w:r>
        <w:r w:rsidR="003825A3">
          <w:rPr>
            <w:noProof/>
          </w:rPr>
        </w:r>
        <w:r w:rsidR="003825A3">
          <w:rPr>
            <w:noProof/>
          </w:rPr>
          <w:fldChar w:fldCharType="separate"/>
        </w:r>
        <w:r w:rsidR="003825A3">
          <w:rPr>
            <w:noProof/>
          </w:rPr>
          <w:t>19</w:t>
        </w:r>
        <w:r w:rsidR="003825A3">
          <w:rPr>
            <w:noProof/>
          </w:rPr>
          <w:fldChar w:fldCharType="end"/>
        </w:r>
      </w:hyperlink>
    </w:p>
    <w:p w14:paraId="30EF116A" w14:textId="71D1FC77" w:rsidR="003825A3" w:rsidRDefault="00061853">
      <w:pPr>
        <w:pStyle w:val="TOC3"/>
        <w:rPr>
          <w:rFonts w:asciiTheme="minorHAnsi" w:eastAsiaTheme="minorEastAsia" w:hAnsiTheme="minorHAnsi" w:cstheme="minorBidi"/>
          <w:noProof/>
          <w:szCs w:val="22"/>
          <w:lang w:val="en-GB" w:eastAsia="en-GB"/>
        </w:rPr>
      </w:pPr>
      <w:hyperlink w:anchor="_Toc27770357" w:history="1">
        <w:r w:rsidR="003825A3" w:rsidRPr="00837EFD">
          <w:rPr>
            <w:rStyle w:val="Hyperlink"/>
            <w:noProof/>
          </w:rPr>
          <w:t>6.2.4 Proceso de simulación</w:t>
        </w:r>
        <w:r w:rsidR="003825A3">
          <w:rPr>
            <w:noProof/>
          </w:rPr>
          <w:tab/>
        </w:r>
        <w:r w:rsidR="003825A3">
          <w:rPr>
            <w:noProof/>
          </w:rPr>
          <w:fldChar w:fldCharType="begin"/>
        </w:r>
        <w:r w:rsidR="003825A3">
          <w:rPr>
            <w:noProof/>
          </w:rPr>
          <w:instrText xml:space="preserve"> PAGEREF _Toc27770357 \h </w:instrText>
        </w:r>
        <w:r w:rsidR="003825A3">
          <w:rPr>
            <w:noProof/>
          </w:rPr>
        </w:r>
        <w:r w:rsidR="003825A3">
          <w:rPr>
            <w:noProof/>
          </w:rPr>
          <w:fldChar w:fldCharType="separate"/>
        </w:r>
        <w:r w:rsidR="003825A3">
          <w:rPr>
            <w:noProof/>
          </w:rPr>
          <w:t>22</w:t>
        </w:r>
        <w:r w:rsidR="003825A3">
          <w:rPr>
            <w:noProof/>
          </w:rPr>
          <w:fldChar w:fldCharType="end"/>
        </w:r>
      </w:hyperlink>
    </w:p>
    <w:p w14:paraId="5E7BD68A" w14:textId="1DB74C2F" w:rsidR="003825A3" w:rsidRDefault="00061853">
      <w:pPr>
        <w:pStyle w:val="TOC3"/>
        <w:rPr>
          <w:rFonts w:asciiTheme="minorHAnsi" w:eastAsiaTheme="minorEastAsia" w:hAnsiTheme="minorHAnsi" w:cstheme="minorBidi"/>
          <w:noProof/>
          <w:szCs w:val="22"/>
          <w:lang w:val="en-GB" w:eastAsia="en-GB"/>
        </w:rPr>
      </w:pPr>
      <w:hyperlink w:anchor="_Toc27770358" w:history="1">
        <w:r w:rsidR="003825A3" w:rsidRPr="00837EFD">
          <w:rPr>
            <w:rStyle w:val="Hyperlink"/>
            <w:noProof/>
          </w:rPr>
          <w:t>6.2.5 Configuración de la simulación</w:t>
        </w:r>
        <w:r w:rsidR="003825A3">
          <w:rPr>
            <w:noProof/>
          </w:rPr>
          <w:tab/>
        </w:r>
        <w:r w:rsidR="003825A3">
          <w:rPr>
            <w:noProof/>
          </w:rPr>
          <w:fldChar w:fldCharType="begin"/>
        </w:r>
        <w:r w:rsidR="003825A3">
          <w:rPr>
            <w:noProof/>
          </w:rPr>
          <w:instrText xml:space="preserve"> PAGEREF _Toc27770358 \h </w:instrText>
        </w:r>
        <w:r w:rsidR="003825A3">
          <w:rPr>
            <w:noProof/>
          </w:rPr>
        </w:r>
        <w:r w:rsidR="003825A3">
          <w:rPr>
            <w:noProof/>
          </w:rPr>
          <w:fldChar w:fldCharType="separate"/>
        </w:r>
        <w:r w:rsidR="003825A3">
          <w:rPr>
            <w:noProof/>
          </w:rPr>
          <w:t>23</w:t>
        </w:r>
        <w:r w:rsidR="003825A3">
          <w:rPr>
            <w:noProof/>
          </w:rPr>
          <w:fldChar w:fldCharType="end"/>
        </w:r>
      </w:hyperlink>
    </w:p>
    <w:p w14:paraId="4FE24D77" w14:textId="5F94B67E" w:rsidR="003825A3" w:rsidRDefault="00061853">
      <w:pPr>
        <w:pStyle w:val="TOC3"/>
        <w:rPr>
          <w:rFonts w:asciiTheme="minorHAnsi" w:eastAsiaTheme="minorEastAsia" w:hAnsiTheme="minorHAnsi" w:cstheme="minorBidi"/>
          <w:noProof/>
          <w:szCs w:val="22"/>
          <w:lang w:val="en-GB" w:eastAsia="en-GB"/>
        </w:rPr>
      </w:pPr>
      <w:hyperlink w:anchor="_Toc27770359" w:history="1">
        <w:r w:rsidR="003825A3" w:rsidRPr="00837EFD">
          <w:rPr>
            <w:rStyle w:val="Hyperlink"/>
            <w:noProof/>
          </w:rPr>
          <w:t>6.2.6 Resultados de la simulación</w:t>
        </w:r>
        <w:r w:rsidR="003825A3">
          <w:rPr>
            <w:noProof/>
          </w:rPr>
          <w:tab/>
        </w:r>
        <w:r w:rsidR="003825A3">
          <w:rPr>
            <w:noProof/>
          </w:rPr>
          <w:fldChar w:fldCharType="begin"/>
        </w:r>
        <w:r w:rsidR="003825A3">
          <w:rPr>
            <w:noProof/>
          </w:rPr>
          <w:instrText xml:space="preserve"> PAGEREF _Toc27770359 \h </w:instrText>
        </w:r>
        <w:r w:rsidR="003825A3">
          <w:rPr>
            <w:noProof/>
          </w:rPr>
        </w:r>
        <w:r w:rsidR="003825A3">
          <w:rPr>
            <w:noProof/>
          </w:rPr>
          <w:fldChar w:fldCharType="separate"/>
        </w:r>
        <w:r w:rsidR="003825A3">
          <w:rPr>
            <w:noProof/>
          </w:rPr>
          <w:t>23</w:t>
        </w:r>
        <w:r w:rsidR="003825A3">
          <w:rPr>
            <w:noProof/>
          </w:rPr>
          <w:fldChar w:fldCharType="end"/>
        </w:r>
      </w:hyperlink>
    </w:p>
    <w:p w14:paraId="37C2A632" w14:textId="5ADB7038" w:rsidR="003825A3" w:rsidRDefault="00061853">
      <w:pPr>
        <w:pStyle w:val="TOC2"/>
        <w:tabs>
          <w:tab w:val="right" w:leader="dot" w:pos="8493"/>
        </w:tabs>
        <w:rPr>
          <w:rFonts w:asciiTheme="minorHAnsi" w:eastAsiaTheme="minorEastAsia" w:hAnsiTheme="minorHAnsi" w:cstheme="minorBidi"/>
          <w:noProof/>
          <w:szCs w:val="22"/>
          <w:lang w:val="en-GB" w:eastAsia="en-GB"/>
        </w:rPr>
      </w:pPr>
      <w:hyperlink w:anchor="_Toc27770360" w:history="1">
        <w:r w:rsidR="003825A3" w:rsidRPr="00837EFD">
          <w:rPr>
            <w:rStyle w:val="Hyperlink"/>
            <w:noProof/>
          </w:rPr>
          <w:t>6.3 Creación del modelo base</w:t>
        </w:r>
        <w:r w:rsidR="003825A3">
          <w:rPr>
            <w:noProof/>
          </w:rPr>
          <w:tab/>
        </w:r>
        <w:r w:rsidR="003825A3">
          <w:rPr>
            <w:noProof/>
          </w:rPr>
          <w:fldChar w:fldCharType="begin"/>
        </w:r>
        <w:r w:rsidR="003825A3">
          <w:rPr>
            <w:noProof/>
          </w:rPr>
          <w:instrText xml:space="preserve"> PAGEREF _Toc27770360 \h </w:instrText>
        </w:r>
        <w:r w:rsidR="003825A3">
          <w:rPr>
            <w:noProof/>
          </w:rPr>
        </w:r>
        <w:r w:rsidR="003825A3">
          <w:rPr>
            <w:noProof/>
          </w:rPr>
          <w:fldChar w:fldCharType="separate"/>
        </w:r>
        <w:r w:rsidR="003825A3">
          <w:rPr>
            <w:noProof/>
          </w:rPr>
          <w:t>25</w:t>
        </w:r>
        <w:r w:rsidR="003825A3">
          <w:rPr>
            <w:noProof/>
          </w:rPr>
          <w:fldChar w:fldCharType="end"/>
        </w:r>
      </w:hyperlink>
    </w:p>
    <w:p w14:paraId="416EAF72" w14:textId="1BE17CB2" w:rsidR="003825A3" w:rsidRDefault="00061853">
      <w:pPr>
        <w:pStyle w:val="TOC3"/>
        <w:rPr>
          <w:rFonts w:asciiTheme="minorHAnsi" w:eastAsiaTheme="minorEastAsia" w:hAnsiTheme="minorHAnsi" w:cstheme="minorBidi"/>
          <w:noProof/>
          <w:szCs w:val="22"/>
          <w:lang w:val="en-GB" w:eastAsia="en-GB"/>
        </w:rPr>
      </w:pPr>
      <w:hyperlink w:anchor="_Toc27770361" w:history="1">
        <w:r w:rsidR="003825A3" w:rsidRPr="00837EFD">
          <w:rPr>
            <w:rStyle w:val="Hyperlink"/>
            <w:noProof/>
          </w:rPr>
          <w:t>6.3.1 Adquisición de los datos</w:t>
        </w:r>
        <w:r w:rsidR="003825A3">
          <w:rPr>
            <w:noProof/>
          </w:rPr>
          <w:tab/>
        </w:r>
        <w:r w:rsidR="003825A3">
          <w:rPr>
            <w:noProof/>
          </w:rPr>
          <w:fldChar w:fldCharType="begin"/>
        </w:r>
        <w:r w:rsidR="003825A3">
          <w:rPr>
            <w:noProof/>
          </w:rPr>
          <w:instrText xml:space="preserve"> PAGEREF _Toc27770361 \h </w:instrText>
        </w:r>
        <w:r w:rsidR="003825A3">
          <w:rPr>
            <w:noProof/>
          </w:rPr>
        </w:r>
        <w:r w:rsidR="003825A3">
          <w:rPr>
            <w:noProof/>
          </w:rPr>
          <w:fldChar w:fldCharType="separate"/>
        </w:r>
        <w:r w:rsidR="003825A3">
          <w:rPr>
            <w:noProof/>
          </w:rPr>
          <w:t>25</w:t>
        </w:r>
        <w:r w:rsidR="003825A3">
          <w:rPr>
            <w:noProof/>
          </w:rPr>
          <w:fldChar w:fldCharType="end"/>
        </w:r>
      </w:hyperlink>
    </w:p>
    <w:p w14:paraId="4E4D75BD" w14:textId="76912149" w:rsidR="003825A3" w:rsidRDefault="00061853">
      <w:pPr>
        <w:pStyle w:val="TOC3"/>
        <w:rPr>
          <w:rFonts w:asciiTheme="minorHAnsi" w:eastAsiaTheme="minorEastAsia" w:hAnsiTheme="minorHAnsi" w:cstheme="minorBidi"/>
          <w:noProof/>
          <w:szCs w:val="22"/>
          <w:lang w:val="en-GB" w:eastAsia="en-GB"/>
        </w:rPr>
      </w:pPr>
      <w:hyperlink w:anchor="_Toc27770362" w:history="1">
        <w:r w:rsidR="003825A3" w:rsidRPr="00837EFD">
          <w:rPr>
            <w:rStyle w:val="Hyperlink"/>
            <w:noProof/>
          </w:rPr>
          <w:t>6.3.2 Análisis de los datos</w:t>
        </w:r>
        <w:r w:rsidR="003825A3">
          <w:rPr>
            <w:noProof/>
          </w:rPr>
          <w:tab/>
        </w:r>
        <w:r w:rsidR="003825A3">
          <w:rPr>
            <w:noProof/>
          </w:rPr>
          <w:fldChar w:fldCharType="begin"/>
        </w:r>
        <w:r w:rsidR="003825A3">
          <w:rPr>
            <w:noProof/>
          </w:rPr>
          <w:instrText xml:space="preserve"> PAGEREF _Toc27770362 \h </w:instrText>
        </w:r>
        <w:r w:rsidR="003825A3">
          <w:rPr>
            <w:noProof/>
          </w:rPr>
        </w:r>
        <w:r w:rsidR="003825A3">
          <w:rPr>
            <w:noProof/>
          </w:rPr>
          <w:fldChar w:fldCharType="separate"/>
        </w:r>
        <w:r w:rsidR="003825A3">
          <w:rPr>
            <w:noProof/>
          </w:rPr>
          <w:t>25</w:t>
        </w:r>
        <w:r w:rsidR="003825A3">
          <w:rPr>
            <w:noProof/>
          </w:rPr>
          <w:fldChar w:fldCharType="end"/>
        </w:r>
      </w:hyperlink>
    </w:p>
    <w:p w14:paraId="0CAABEE3" w14:textId="4DAD94E9" w:rsidR="003825A3" w:rsidRDefault="00061853">
      <w:pPr>
        <w:pStyle w:val="TOC3"/>
        <w:rPr>
          <w:rFonts w:asciiTheme="minorHAnsi" w:eastAsiaTheme="minorEastAsia" w:hAnsiTheme="minorHAnsi" w:cstheme="minorBidi"/>
          <w:noProof/>
          <w:szCs w:val="22"/>
          <w:lang w:val="en-GB" w:eastAsia="en-GB"/>
        </w:rPr>
      </w:pPr>
      <w:hyperlink w:anchor="_Toc27770363" w:history="1">
        <w:r w:rsidR="003825A3" w:rsidRPr="00837EFD">
          <w:rPr>
            <w:rStyle w:val="Hyperlink"/>
            <w:noProof/>
          </w:rPr>
          <w:t>6.3.3 Elección del tipo modelo</w:t>
        </w:r>
        <w:r w:rsidR="003825A3">
          <w:rPr>
            <w:noProof/>
          </w:rPr>
          <w:tab/>
        </w:r>
        <w:r w:rsidR="003825A3">
          <w:rPr>
            <w:noProof/>
          </w:rPr>
          <w:fldChar w:fldCharType="begin"/>
        </w:r>
        <w:r w:rsidR="003825A3">
          <w:rPr>
            <w:noProof/>
          </w:rPr>
          <w:instrText xml:space="preserve"> PAGEREF _Toc27770363 \h </w:instrText>
        </w:r>
        <w:r w:rsidR="003825A3">
          <w:rPr>
            <w:noProof/>
          </w:rPr>
        </w:r>
        <w:r w:rsidR="003825A3">
          <w:rPr>
            <w:noProof/>
          </w:rPr>
          <w:fldChar w:fldCharType="separate"/>
        </w:r>
        <w:r w:rsidR="003825A3">
          <w:rPr>
            <w:noProof/>
          </w:rPr>
          <w:t>28</w:t>
        </w:r>
        <w:r w:rsidR="003825A3">
          <w:rPr>
            <w:noProof/>
          </w:rPr>
          <w:fldChar w:fldCharType="end"/>
        </w:r>
      </w:hyperlink>
    </w:p>
    <w:p w14:paraId="0D69BB2C" w14:textId="4E9E9BB2" w:rsidR="003825A3" w:rsidRDefault="00061853">
      <w:pPr>
        <w:pStyle w:val="TOC3"/>
        <w:rPr>
          <w:rFonts w:asciiTheme="minorHAnsi" w:eastAsiaTheme="minorEastAsia" w:hAnsiTheme="minorHAnsi" w:cstheme="minorBidi"/>
          <w:noProof/>
          <w:szCs w:val="22"/>
          <w:lang w:val="en-GB" w:eastAsia="en-GB"/>
        </w:rPr>
      </w:pPr>
      <w:hyperlink w:anchor="_Toc27770364" w:history="1">
        <w:r w:rsidR="003825A3" w:rsidRPr="00837EFD">
          <w:rPr>
            <w:rStyle w:val="Hyperlink"/>
            <w:noProof/>
          </w:rPr>
          <w:t>6.3.4 Procesado de los datos</w:t>
        </w:r>
        <w:r w:rsidR="003825A3">
          <w:rPr>
            <w:noProof/>
          </w:rPr>
          <w:tab/>
        </w:r>
        <w:r w:rsidR="003825A3">
          <w:rPr>
            <w:noProof/>
          </w:rPr>
          <w:fldChar w:fldCharType="begin"/>
        </w:r>
        <w:r w:rsidR="003825A3">
          <w:rPr>
            <w:noProof/>
          </w:rPr>
          <w:instrText xml:space="preserve"> PAGEREF _Toc27770364 \h </w:instrText>
        </w:r>
        <w:r w:rsidR="003825A3">
          <w:rPr>
            <w:noProof/>
          </w:rPr>
        </w:r>
        <w:r w:rsidR="003825A3">
          <w:rPr>
            <w:noProof/>
          </w:rPr>
          <w:fldChar w:fldCharType="separate"/>
        </w:r>
        <w:r w:rsidR="003825A3">
          <w:rPr>
            <w:noProof/>
          </w:rPr>
          <w:t>28</w:t>
        </w:r>
        <w:r w:rsidR="003825A3">
          <w:rPr>
            <w:noProof/>
          </w:rPr>
          <w:fldChar w:fldCharType="end"/>
        </w:r>
      </w:hyperlink>
    </w:p>
    <w:p w14:paraId="2C3E3D02" w14:textId="1155744F" w:rsidR="003825A3" w:rsidRDefault="00061853">
      <w:pPr>
        <w:pStyle w:val="TOC3"/>
        <w:rPr>
          <w:rFonts w:asciiTheme="minorHAnsi" w:eastAsiaTheme="minorEastAsia" w:hAnsiTheme="minorHAnsi" w:cstheme="minorBidi"/>
          <w:noProof/>
          <w:szCs w:val="22"/>
          <w:lang w:val="en-GB" w:eastAsia="en-GB"/>
        </w:rPr>
      </w:pPr>
      <w:hyperlink w:anchor="_Toc27770365" w:history="1">
        <w:r w:rsidR="003825A3" w:rsidRPr="00837EFD">
          <w:rPr>
            <w:rStyle w:val="Hyperlink"/>
            <w:noProof/>
          </w:rPr>
          <w:t xml:space="preserve">6.3.5 Selección del </w:t>
        </w:r>
        <w:r w:rsidR="003825A3" w:rsidRPr="00837EFD">
          <w:rPr>
            <w:rStyle w:val="Hyperlink"/>
            <w:noProof/>
            <w:lang w:val="en-US"/>
          </w:rPr>
          <w:t>framework</w:t>
        </w:r>
        <w:r w:rsidR="003825A3" w:rsidRPr="00837EFD">
          <w:rPr>
            <w:rStyle w:val="Hyperlink"/>
            <w:noProof/>
          </w:rPr>
          <w:t xml:space="preserve"> para el desarrollo del modelo</w:t>
        </w:r>
        <w:r w:rsidR="003825A3">
          <w:rPr>
            <w:noProof/>
          </w:rPr>
          <w:tab/>
        </w:r>
        <w:r w:rsidR="003825A3">
          <w:rPr>
            <w:noProof/>
          </w:rPr>
          <w:fldChar w:fldCharType="begin"/>
        </w:r>
        <w:r w:rsidR="003825A3">
          <w:rPr>
            <w:noProof/>
          </w:rPr>
          <w:instrText xml:space="preserve"> PAGEREF _Toc27770365 \h </w:instrText>
        </w:r>
        <w:r w:rsidR="003825A3">
          <w:rPr>
            <w:noProof/>
          </w:rPr>
        </w:r>
        <w:r w:rsidR="003825A3">
          <w:rPr>
            <w:noProof/>
          </w:rPr>
          <w:fldChar w:fldCharType="separate"/>
        </w:r>
        <w:r w:rsidR="003825A3">
          <w:rPr>
            <w:noProof/>
          </w:rPr>
          <w:t>32</w:t>
        </w:r>
        <w:r w:rsidR="003825A3">
          <w:rPr>
            <w:noProof/>
          </w:rPr>
          <w:fldChar w:fldCharType="end"/>
        </w:r>
      </w:hyperlink>
    </w:p>
    <w:p w14:paraId="6AB74E24" w14:textId="161932C0" w:rsidR="003825A3" w:rsidRDefault="00061853">
      <w:pPr>
        <w:pStyle w:val="TOC3"/>
        <w:rPr>
          <w:rFonts w:asciiTheme="minorHAnsi" w:eastAsiaTheme="minorEastAsia" w:hAnsiTheme="minorHAnsi" w:cstheme="minorBidi"/>
          <w:noProof/>
          <w:szCs w:val="22"/>
          <w:lang w:val="en-GB" w:eastAsia="en-GB"/>
        </w:rPr>
      </w:pPr>
      <w:hyperlink w:anchor="_Toc27770366" w:history="1">
        <w:r w:rsidR="003825A3" w:rsidRPr="00837EFD">
          <w:rPr>
            <w:rStyle w:val="Hyperlink"/>
            <w:noProof/>
          </w:rPr>
          <w:t>6.3.6 Selección de los criterios para la evaluación del modelo</w:t>
        </w:r>
        <w:r w:rsidR="003825A3">
          <w:rPr>
            <w:noProof/>
          </w:rPr>
          <w:tab/>
        </w:r>
        <w:r w:rsidR="003825A3">
          <w:rPr>
            <w:noProof/>
          </w:rPr>
          <w:fldChar w:fldCharType="begin"/>
        </w:r>
        <w:r w:rsidR="003825A3">
          <w:rPr>
            <w:noProof/>
          </w:rPr>
          <w:instrText xml:space="preserve"> PAGEREF _Toc27770366 \h </w:instrText>
        </w:r>
        <w:r w:rsidR="003825A3">
          <w:rPr>
            <w:noProof/>
          </w:rPr>
        </w:r>
        <w:r w:rsidR="003825A3">
          <w:rPr>
            <w:noProof/>
          </w:rPr>
          <w:fldChar w:fldCharType="separate"/>
        </w:r>
        <w:r w:rsidR="003825A3">
          <w:rPr>
            <w:noProof/>
          </w:rPr>
          <w:t>32</w:t>
        </w:r>
        <w:r w:rsidR="003825A3">
          <w:rPr>
            <w:noProof/>
          </w:rPr>
          <w:fldChar w:fldCharType="end"/>
        </w:r>
      </w:hyperlink>
    </w:p>
    <w:p w14:paraId="153DA1CF" w14:textId="4B06F343" w:rsidR="003825A3" w:rsidRDefault="00061853">
      <w:pPr>
        <w:pStyle w:val="TOC3"/>
        <w:rPr>
          <w:rFonts w:asciiTheme="minorHAnsi" w:eastAsiaTheme="minorEastAsia" w:hAnsiTheme="minorHAnsi" w:cstheme="minorBidi"/>
          <w:noProof/>
          <w:szCs w:val="22"/>
          <w:lang w:val="en-GB" w:eastAsia="en-GB"/>
        </w:rPr>
      </w:pPr>
      <w:hyperlink w:anchor="_Toc27770367" w:history="1">
        <w:r w:rsidR="003825A3" w:rsidRPr="00837EFD">
          <w:rPr>
            <w:rStyle w:val="Hyperlink"/>
            <w:noProof/>
          </w:rPr>
          <w:t>6.3.7 Implementación, entrenamiento y validación del modelo</w:t>
        </w:r>
        <w:r w:rsidR="003825A3">
          <w:rPr>
            <w:noProof/>
          </w:rPr>
          <w:tab/>
        </w:r>
        <w:r w:rsidR="003825A3">
          <w:rPr>
            <w:noProof/>
          </w:rPr>
          <w:fldChar w:fldCharType="begin"/>
        </w:r>
        <w:r w:rsidR="003825A3">
          <w:rPr>
            <w:noProof/>
          </w:rPr>
          <w:instrText xml:space="preserve"> PAGEREF _Toc27770367 \h </w:instrText>
        </w:r>
        <w:r w:rsidR="003825A3">
          <w:rPr>
            <w:noProof/>
          </w:rPr>
        </w:r>
        <w:r w:rsidR="003825A3">
          <w:rPr>
            <w:noProof/>
          </w:rPr>
          <w:fldChar w:fldCharType="separate"/>
        </w:r>
        <w:r w:rsidR="003825A3">
          <w:rPr>
            <w:noProof/>
          </w:rPr>
          <w:t>33</w:t>
        </w:r>
        <w:r w:rsidR="003825A3">
          <w:rPr>
            <w:noProof/>
          </w:rPr>
          <w:fldChar w:fldCharType="end"/>
        </w:r>
      </w:hyperlink>
    </w:p>
    <w:p w14:paraId="787536CC" w14:textId="1E4942DA"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68" w:history="1">
        <w:r w:rsidR="003825A3" w:rsidRPr="00837EFD">
          <w:rPr>
            <w:rStyle w:val="Hyperlink"/>
            <w:noProof/>
          </w:rPr>
          <w:t>5. Conclusiones</w:t>
        </w:r>
        <w:r w:rsidR="003825A3">
          <w:rPr>
            <w:noProof/>
          </w:rPr>
          <w:tab/>
        </w:r>
        <w:r w:rsidR="003825A3">
          <w:rPr>
            <w:noProof/>
          </w:rPr>
          <w:fldChar w:fldCharType="begin"/>
        </w:r>
        <w:r w:rsidR="003825A3">
          <w:rPr>
            <w:noProof/>
          </w:rPr>
          <w:instrText xml:space="preserve"> PAGEREF _Toc27770368 \h </w:instrText>
        </w:r>
        <w:r w:rsidR="003825A3">
          <w:rPr>
            <w:noProof/>
          </w:rPr>
        </w:r>
        <w:r w:rsidR="003825A3">
          <w:rPr>
            <w:noProof/>
          </w:rPr>
          <w:fldChar w:fldCharType="separate"/>
        </w:r>
        <w:r w:rsidR="003825A3">
          <w:rPr>
            <w:noProof/>
          </w:rPr>
          <w:t>35</w:t>
        </w:r>
        <w:r w:rsidR="003825A3">
          <w:rPr>
            <w:noProof/>
          </w:rPr>
          <w:fldChar w:fldCharType="end"/>
        </w:r>
      </w:hyperlink>
    </w:p>
    <w:p w14:paraId="43C41D94" w14:textId="0731AF2F"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69" w:history="1">
        <w:r w:rsidR="003825A3" w:rsidRPr="00837EFD">
          <w:rPr>
            <w:rStyle w:val="Hyperlink"/>
            <w:noProof/>
          </w:rPr>
          <w:t>6. Glosario</w:t>
        </w:r>
        <w:r w:rsidR="003825A3">
          <w:rPr>
            <w:noProof/>
          </w:rPr>
          <w:tab/>
        </w:r>
        <w:r w:rsidR="003825A3">
          <w:rPr>
            <w:noProof/>
          </w:rPr>
          <w:fldChar w:fldCharType="begin"/>
        </w:r>
        <w:r w:rsidR="003825A3">
          <w:rPr>
            <w:noProof/>
          </w:rPr>
          <w:instrText xml:space="preserve"> PAGEREF _Toc27770369 \h </w:instrText>
        </w:r>
        <w:r w:rsidR="003825A3">
          <w:rPr>
            <w:noProof/>
          </w:rPr>
        </w:r>
        <w:r w:rsidR="003825A3">
          <w:rPr>
            <w:noProof/>
          </w:rPr>
          <w:fldChar w:fldCharType="separate"/>
        </w:r>
        <w:r w:rsidR="003825A3">
          <w:rPr>
            <w:noProof/>
          </w:rPr>
          <w:t>36</w:t>
        </w:r>
        <w:r w:rsidR="003825A3">
          <w:rPr>
            <w:noProof/>
          </w:rPr>
          <w:fldChar w:fldCharType="end"/>
        </w:r>
      </w:hyperlink>
    </w:p>
    <w:p w14:paraId="55AF9F24" w14:textId="4CB8F38E"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70" w:history="1">
        <w:r w:rsidR="003825A3" w:rsidRPr="00837EFD">
          <w:rPr>
            <w:rStyle w:val="Hyperlink"/>
            <w:noProof/>
          </w:rPr>
          <w:t>7. Bibliografía</w:t>
        </w:r>
        <w:r w:rsidR="003825A3">
          <w:rPr>
            <w:noProof/>
          </w:rPr>
          <w:tab/>
        </w:r>
        <w:r w:rsidR="003825A3">
          <w:rPr>
            <w:noProof/>
          </w:rPr>
          <w:fldChar w:fldCharType="begin"/>
        </w:r>
        <w:r w:rsidR="003825A3">
          <w:rPr>
            <w:noProof/>
          </w:rPr>
          <w:instrText xml:space="preserve"> PAGEREF _Toc27770370 \h </w:instrText>
        </w:r>
        <w:r w:rsidR="003825A3">
          <w:rPr>
            <w:noProof/>
          </w:rPr>
        </w:r>
        <w:r w:rsidR="003825A3">
          <w:rPr>
            <w:noProof/>
          </w:rPr>
          <w:fldChar w:fldCharType="separate"/>
        </w:r>
        <w:r w:rsidR="003825A3">
          <w:rPr>
            <w:noProof/>
          </w:rPr>
          <w:t>37</w:t>
        </w:r>
        <w:r w:rsidR="003825A3">
          <w:rPr>
            <w:noProof/>
          </w:rPr>
          <w:fldChar w:fldCharType="end"/>
        </w:r>
      </w:hyperlink>
    </w:p>
    <w:p w14:paraId="4D7902E4" w14:textId="34E69039" w:rsidR="003825A3" w:rsidRDefault="00061853">
      <w:pPr>
        <w:pStyle w:val="TOC1"/>
        <w:tabs>
          <w:tab w:val="right" w:leader="dot" w:pos="8493"/>
        </w:tabs>
        <w:rPr>
          <w:rFonts w:asciiTheme="minorHAnsi" w:eastAsiaTheme="minorEastAsia" w:hAnsiTheme="minorHAnsi" w:cstheme="minorBidi"/>
          <w:noProof/>
          <w:szCs w:val="22"/>
          <w:lang w:val="en-GB" w:eastAsia="en-GB"/>
        </w:rPr>
      </w:pPr>
      <w:hyperlink w:anchor="_Toc27770371" w:history="1">
        <w:r w:rsidR="003825A3" w:rsidRPr="00837EFD">
          <w:rPr>
            <w:rStyle w:val="Hyperlink"/>
            <w:noProof/>
          </w:rPr>
          <w:t>6. Anexos</w:t>
        </w:r>
        <w:r w:rsidR="003825A3">
          <w:rPr>
            <w:noProof/>
          </w:rPr>
          <w:tab/>
        </w:r>
        <w:r w:rsidR="003825A3">
          <w:rPr>
            <w:noProof/>
          </w:rPr>
          <w:fldChar w:fldCharType="begin"/>
        </w:r>
        <w:r w:rsidR="003825A3">
          <w:rPr>
            <w:noProof/>
          </w:rPr>
          <w:instrText xml:space="preserve"> PAGEREF _Toc27770371 \h </w:instrText>
        </w:r>
        <w:r w:rsidR="003825A3">
          <w:rPr>
            <w:noProof/>
          </w:rPr>
        </w:r>
        <w:r w:rsidR="003825A3">
          <w:rPr>
            <w:noProof/>
          </w:rPr>
          <w:fldChar w:fldCharType="separate"/>
        </w:r>
        <w:r w:rsidR="003825A3">
          <w:rPr>
            <w:noProof/>
          </w:rPr>
          <w:t>39</w:t>
        </w:r>
        <w:r w:rsidR="003825A3">
          <w:rPr>
            <w:noProof/>
          </w:rPr>
          <w:fldChar w:fldCharType="end"/>
        </w:r>
      </w:hyperlink>
    </w:p>
    <w:p w14:paraId="157D92E0" w14:textId="3670C45D"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6902B59B" w14:textId="4DBD4CEB" w:rsidR="003825A3"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r:id="rId21" w:anchor="_Toc27770372" w:history="1">
        <w:r w:rsidR="003825A3" w:rsidRPr="00495759">
          <w:rPr>
            <w:rStyle w:val="Hyperlink"/>
            <w:noProof/>
          </w:rPr>
          <w:t>Fig. 1 Los fallos no controlados pueden tener resultados catastróficos</w:t>
        </w:r>
        <w:r w:rsidR="003825A3">
          <w:rPr>
            <w:noProof/>
            <w:webHidden/>
          </w:rPr>
          <w:tab/>
        </w:r>
        <w:r w:rsidR="003825A3">
          <w:rPr>
            <w:noProof/>
            <w:webHidden/>
          </w:rPr>
          <w:fldChar w:fldCharType="begin"/>
        </w:r>
        <w:r w:rsidR="003825A3">
          <w:rPr>
            <w:noProof/>
            <w:webHidden/>
          </w:rPr>
          <w:instrText xml:space="preserve"> PAGEREF _Toc27770372 \h </w:instrText>
        </w:r>
        <w:r w:rsidR="003825A3">
          <w:rPr>
            <w:noProof/>
            <w:webHidden/>
          </w:rPr>
        </w:r>
        <w:r w:rsidR="003825A3">
          <w:rPr>
            <w:noProof/>
            <w:webHidden/>
          </w:rPr>
          <w:fldChar w:fldCharType="separate"/>
        </w:r>
        <w:r w:rsidR="003825A3">
          <w:rPr>
            <w:noProof/>
            <w:webHidden/>
          </w:rPr>
          <w:t>1</w:t>
        </w:r>
        <w:r w:rsidR="003825A3">
          <w:rPr>
            <w:noProof/>
            <w:webHidden/>
          </w:rPr>
          <w:fldChar w:fldCharType="end"/>
        </w:r>
      </w:hyperlink>
    </w:p>
    <w:p w14:paraId="27FDFBAA" w14:textId="6A13CC75"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3" w:history="1">
        <w:r w:rsidR="003825A3" w:rsidRPr="00495759">
          <w:rPr>
            <w:rStyle w:val="Hyperlink"/>
            <w:noProof/>
          </w:rPr>
          <w:t>Fig. 2 Planificación del trabajo</w:t>
        </w:r>
        <w:r w:rsidR="003825A3">
          <w:rPr>
            <w:noProof/>
            <w:webHidden/>
          </w:rPr>
          <w:tab/>
        </w:r>
        <w:r w:rsidR="003825A3">
          <w:rPr>
            <w:noProof/>
            <w:webHidden/>
          </w:rPr>
          <w:fldChar w:fldCharType="begin"/>
        </w:r>
        <w:r w:rsidR="003825A3">
          <w:rPr>
            <w:noProof/>
            <w:webHidden/>
          </w:rPr>
          <w:instrText xml:space="preserve"> PAGEREF _Toc27770373 \h </w:instrText>
        </w:r>
        <w:r w:rsidR="003825A3">
          <w:rPr>
            <w:noProof/>
            <w:webHidden/>
          </w:rPr>
        </w:r>
        <w:r w:rsidR="003825A3">
          <w:rPr>
            <w:noProof/>
            <w:webHidden/>
          </w:rPr>
          <w:fldChar w:fldCharType="separate"/>
        </w:r>
        <w:r w:rsidR="003825A3">
          <w:rPr>
            <w:noProof/>
            <w:webHidden/>
          </w:rPr>
          <w:t>3</w:t>
        </w:r>
        <w:r w:rsidR="003825A3">
          <w:rPr>
            <w:noProof/>
            <w:webHidden/>
          </w:rPr>
          <w:fldChar w:fldCharType="end"/>
        </w:r>
      </w:hyperlink>
    </w:p>
    <w:p w14:paraId="55AC6201" w14:textId="45FF4EF3"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4" w:history="1">
        <w:r w:rsidR="003825A3" w:rsidRPr="00495759">
          <w:rPr>
            <w:rStyle w:val="Hyperlink"/>
            <w:noProof/>
          </w:rPr>
          <w:t xml:space="preserve">Fig. 3 IRESE </w:t>
        </w:r>
        <w:r w:rsidR="003825A3" w:rsidRPr="00495759">
          <w:rPr>
            <w:rStyle w:val="Hyperlink"/>
            <w:noProof/>
            <w:lang w:val="en-GB"/>
          </w:rPr>
          <w:t>framework</w:t>
        </w:r>
        <w:r w:rsidR="003825A3">
          <w:rPr>
            <w:noProof/>
            <w:webHidden/>
          </w:rPr>
          <w:tab/>
        </w:r>
        <w:r w:rsidR="003825A3">
          <w:rPr>
            <w:noProof/>
            <w:webHidden/>
          </w:rPr>
          <w:fldChar w:fldCharType="begin"/>
        </w:r>
        <w:r w:rsidR="003825A3">
          <w:rPr>
            <w:noProof/>
            <w:webHidden/>
          </w:rPr>
          <w:instrText xml:space="preserve"> PAGEREF _Toc27770374 \h </w:instrText>
        </w:r>
        <w:r w:rsidR="003825A3">
          <w:rPr>
            <w:noProof/>
            <w:webHidden/>
          </w:rPr>
        </w:r>
        <w:r w:rsidR="003825A3">
          <w:rPr>
            <w:noProof/>
            <w:webHidden/>
          </w:rPr>
          <w:fldChar w:fldCharType="separate"/>
        </w:r>
        <w:r w:rsidR="003825A3">
          <w:rPr>
            <w:noProof/>
            <w:webHidden/>
          </w:rPr>
          <w:t>5</w:t>
        </w:r>
        <w:r w:rsidR="003825A3">
          <w:rPr>
            <w:noProof/>
            <w:webHidden/>
          </w:rPr>
          <w:fldChar w:fldCharType="end"/>
        </w:r>
      </w:hyperlink>
    </w:p>
    <w:p w14:paraId="51389183" w14:textId="60AE91D6"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5" w:history="1">
        <w:r w:rsidR="003825A3" w:rsidRPr="00495759">
          <w:rPr>
            <w:rStyle w:val="Hyperlink"/>
            <w:noProof/>
          </w:rPr>
          <w:t>Fig. 4 Arquitectura de la red propuesta</w:t>
        </w:r>
        <w:r w:rsidR="003825A3">
          <w:rPr>
            <w:noProof/>
            <w:webHidden/>
          </w:rPr>
          <w:tab/>
        </w:r>
        <w:r w:rsidR="003825A3">
          <w:rPr>
            <w:noProof/>
            <w:webHidden/>
          </w:rPr>
          <w:fldChar w:fldCharType="begin"/>
        </w:r>
        <w:r w:rsidR="003825A3">
          <w:rPr>
            <w:noProof/>
            <w:webHidden/>
          </w:rPr>
          <w:instrText xml:space="preserve"> PAGEREF _Toc27770375 \h </w:instrText>
        </w:r>
        <w:r w:rsidR="003825A3">
          <w:rPr>
            <w:noProof/>
            <w:webHidden/>
          </w:rPr>
        </w:r>
        <w:r w:rsidR="003825A3">
          <w:rPr>
            <w:noProof/>
            <w:webHidden/>
          </w:rPr>
          <w:fldChar w:fldCharType="separate"/>
        </w:r>
        <w:r w:rsidR="003825A3">
          <w:rPr>
            <w:noProof/>
            <w:webHidden/>
          </w:rPr>
          <w:t>6</w:t>
        </w:r>
        <w:r w:rsidR="003825A3">
          <w:rPr>
            <w:noProof/>
            <w:webHidden/>
          </w:rPr>
          <w:fldChar w:fldCharType="end"/>
        </w:r>
      </w:hyperlink>
    </w:p>
    <w:p w14:paraId="02331D92" w14:textId="197C9769"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6" w:history="1">
        <w:r w:rsidR="003825A3" w:rsidRPr="00495759">
          <w:rPr>
            <w:rStyle w:val="Hyperlink"/>
            <w:noProof/>
          </w:rPr>
          <w:t>Fig. 5 Proyecciones PCA de los datos temporales</w:t>
        </w:r>
        <w:r w:rsidR="003825A3">
          <w:rPr>
            <w:noProof/>
            <w:webHidden/>
          </w:rPr>
          <w:tab/>
        </w:r>
        <w:r w:rsidR="003825A3">
          <w:rPr>
            <w:noProof/>
            <w:webHidden/>
          </w:rPr>
          <w:fldChar w:fldCharType="begin"/>
        </w:r>
        <w:r w:rsidR="003825A3">
          <w:rPr>
            <w:noProof/>
            <w:webHidden/>
          </w:rPr>
          <w:instrText xml:space="preserve"> PAGEREF _Toc27770376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7E020862" w14:textId="37B924C9"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7" w:history="1">
        <w:r w:rsidR="003825A3" w:rsidRPr="00495759">
          <w:rPr>
            <w:rStyle w:val="Hyperlink"/>
            <w:noProof/>
          </w:rPr>
          <w:t>Fig. 6 Arquitectura GAN propuesta</w:t>
        </w:r>
        <w:r w:rsidR="003825A3">
          <w:rPr>
            <w:noProof/>
            <w:webHidden/>
          </w:rPr>
          <w:tab/>
        </w:r>
        <w:r w:rsidR="003825A3">
          <w:rPr>
            <w:noProof/>
            <w:webHidden/>
          </w:rPr>
          <w:fldChar w:fldCharType="begin"/>
        </w:r>
        <w:r w:rsidR="003825A3">
          <w:rPr>
            <w:noProof/>
            <w:webHidden/>
          </w:rPr>
          <w:instrText xml:space="preserve"> PAGEREF _Toc27770377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2F088719" w14:textId="5B807A59"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8" w:history="1">
        <w:r w:rsidR="003825A3" w:rsidRPr="00495759">
          <w:rPr>
            <w:rStyle w:val="Hyperlink"/>
            <w:noProof/>
          </w:rPr>
          <w:t>Fig. 7 Modelo híbrido propuesto</w:t>
        </w:r>
        <w:r w:rsidR="003825A3">
          <w:rPr>
            <w:noProof/>
            <w:webHidden/>
          </w:rPr>
          <w:tab/>
        </w:r>
        <w:r w:rsidR="003825A3">
          <w:rPr>
            <w:noProof/>
            <w:webHidden/>
          </w:rPr>
          <w:fldChar w:fldCharType="begin"/>
        </w:r>
        <w:r w:rsidR="003825A3">
          <w:rPr>
            <w:noProof/>
            <w:webHidden/>
          </w:rPr>
          <w:instrText xml:space="preserve"> PAGEREF _Toc27770378 \h </w:instrText>
        </w:r>
        <w:r w:rsidR="003825A3">
          <w:rPr>
            <w:noProof/>
            <w:webHidden/>
          </w:rPr>
        </w:r>
        <w:r w:rsidR="003825A3">
          <w:rPr>
            <w:noProof/>
            <w:webHidden/>
          </w:rPr>
          <w:fldChar w:fldCharType="separate"/>
        </w:r>
        <w:r w:rsidR="003825A3">
          <w:rPr>
            <w:noProof/>
            <w:webHidden/>
          </w:rPr>
          <w:t>8</w:t>
        </w:r>
        <w:r w:rsidR="003825A3">
          <w:rPr>
            <w:noProof/>
            <w:webHidden/>
          </w:rPr>
          <w:fldChar w:fldCharType="end"/>
        </w:r>
      </w:hyperlink>
    </w:p>
    <w:p w14:paraId="75339F6C" w14:textId="225D697A"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79" w:history="1">
        <w:r w:rsidR="003825A3" w:rsidRPr="00495759">
          <w:rPr>
            <w:rStyle w:val="Hyperlink"/>
            <w:noProof/>
          </w:rPr>
          <w:t>Fig. 8 Identificación de una instancia normal (izquierda) y una anormal (derecha)</w:t>
        </w:r>
        <w:r w:rsidR="003825A3">
          <w:rPr>
            <w:noProof/>
            <w:webHidden/>
          </w:rPr>
          <w:tab/>
        </w:r>
        <w:r w:rsidR="003825A3">
          <w:rPr>
            <w:noProof/>
            <w:webHidden/>
          </w:rPr>
          <w:fldChar w:fldCharType="begin"/>
        </w:r>
        <w:r w:rsidR="003825A3">
          <w:rPr>
            <w:noProof/>
            <w:webHidden/>
          </w:rPr>
          <w:instrText xml:space="preserve"> PAGEREF _Toc27770379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5877EE2A" w14:textId="626AABCF"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0" w:history="1">
        <w:r w:rsidR="003825A3" w:rsidRPr="00495759">
          <w:rPr>
            <w:rStyle w:val="Hyperlink"/>
            <w:noProof/>
          </w:rPr>
          <w:t xml:space="preserve">Fig. 9 Arquitectura de una </w:t>
        </w:r>
        <w:r w:rsidR="003825A3" w:rsidRPr="00495759">
          <w:rPr>
            <w:rStyle w:val="Hyperlink"/>
            <w:noProof/>
            <w:lang w:val="en-US"/>
          </w:rPr>
          <w:t xml:space="preserve">Replicator Neural Network </w:t>
        </w:r>
        <w:r w:rsidR="003825A3" w:rsidRPr="00495759">
          <w:rPr>
            <w:rStyle w:val="Hyperlink"/>
            <w:noProof/>
          </w:rPr>
          <w:t>(izquierda) y función de activación de la capa intermedia (derecha)</w:t>
        </w:r>
        <w:r w:rsidR="003825A3">
          <w:rPr>
            <w:noProof/>
            <w:webHidden/>
          </w:rPr>
          <w:tab/>
        </w:r>
        <w:r w:rsidR="003825A3">
          <w:rPr>
            <w:noProof/>
            <w:webHidden/>
          </w:rPr>
          <w:fldChar w:fldCharType="begin"/>
        </w:r>
        <w:r w:rsidR="003825A3">
          <w:rPr>
            <w:noProof/>
            <w:webHidden/>
          </w:rPr>
          <w:instrText xml:space="preserve"> PAGEREF _Toc27770380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0BF8ABE2" w14:textId="4FF40CDD"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1" w:history="1">
        <w:r w:rsidR="003825A3" w:rsidRPr="00495759">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sidR="003825A3">
          <w:rPr>
            <w:noProof/>
            <w:webHidden/>
          </w:rPr>
          <w:tab/>
        </w:r>
        <w:r w:rsidR="003825A3">
          <w:rPr>
            <w:noProof/>
            <w:webHidden/>
          </w:rPr>
          <w:fldChar w:fldCharType="begin"/>
        </w:r>
        <w:r w:rsidR="003825A3">
          <w:rPr>
            <w:noProof/>
            <w:webHidden/>
          </w:rPr>
          <w:instrText xml:space="preserve"> PAGEREF _Toc27770381 \h </w:instrText>
        </w:r>
        <w:r w:rsidR="003825A3">
          <w:rPr>
            <w:noProof/>
            <w:webHidden/>
          </w:rPr>
        </w:r>
        <w:r w:rsidR="003825A3">
          <w:rPr>
            <w:noProof/>
            <w:webHidden/>
          </w:rPr>
          <w:fldChar w:fldCharType="separate"/>
        </w:r>
        <w:r w:rsidR="003825A3">
          <w:rPr>
            <w:noProof/>
            <w:webHidden/>
          </w:rPr>
          <w:t>10</w:t>
        </w:r>
        <w:r w:rsidR="003825A3">
          <w:rPr>
            <w:noProof/>
            <w:webHidden/>
          </w:rPr>
          <w:fldChar w:fldCharType="end"/>
        </w:r>
      </w:hyperlink>
    </w:p>
    <w:p w14:paraId="5DE6C2C9" w14:textId="7AC75B32"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2" w:history="1">
        <w:r w:rsidR="003825A3" w:rsidRPr="00495759">
          <w:rPr>
            <w:rStyle w:val="Hyperlink"/>
            <w:noProof/>
          </w:rPr>
          <w:t>Fig. 11 Arquitectura de la U-Net utilizada</w:t>
        </w:r>
        <w:r w:rsidR="003825A3">
          <w:rPr>
            <w:noProof/>
            <w:webHidden/>
          </w:rPr>
          <w:tab/>
        </w:r>
        <w:r w:rsidR="003825A3">
          <w:rPr>
            <w:noProof/>
            <w:webHidden/>
          </w:rPr>
          <w:fldChar w:fldCharType="begin"/>
        </w:r>
        <w:r w:rsidR="003825A3">
          <w:rPr>
            <w:noProof/>
            <w:webHidden/>
          </w:rPr>
          <w:instrText xml:space="preserve"> PAGEREF _Toc27770382 \h </w:instrText>
        </w:r>
        <w:r w:rsidR="003825A3">
          <w:rPr>
            <w:noProof/>
            <w:webHidden/>
          </w:rPr>
        </w:r>
        <w:r w:rsidR="003825A3">
          <w:rPr>
            <w:noProof/>
            <w:webHidden/>
          </w:rPr>
          <w:fldChar w:fldCharType="separate"/>
        </w:r>
        <w:r w:rsidR="003825A3">
          <w:rPr>
            <w:noProof/>
            <w:webHidden/>
          </w:rPr>
          <w:t>11</w:t>
        </w:r>
        <w:r w:rsidR="003825A3">
          <w:rPr>
            <w:noProof/>
            <w:webHidden/>
          </w:rPr>
          <w:fldChar w:fldCharType="end"/>
        </w:r>
      </w:hyperlink>
    </w:p>
    <w:p w14:paraId="78CB7002" w14:textId="4AA9D9E4"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3" w:history="1">
        <w:r w:rsidR="003825A3" w:rsidRPr="00495759">
          <w:rPr>
            <w:rStyle w:val="Hyperlink"/>
            <w:noProof/>
          </w:rPr>
          <w:t xml:space="preserve">Fig. 12 Esquema de funcionamiento del </w:t>
        </w:r>
        <w:r w:rsidR="003825A3" w:rsidRPr="00495759">
          <w:rPr>
            <w:rStyle w:val="Hyperlink"/>
            <w:noProof/>
            <w:lang w:val="en-GB"/>
          </w:rPr>
          <w:t>Federated Learning</w:t>
        </w:r>
        <w:r w:rsidR="003825A3">
          <w:rPr>
            <w:noProof/>
            <w:webHidden/>
          </w:rPr>
          <w:tab/>
        </w:r>
        <w:r w:rsidR="003825A3">
          <w:rPr>
            <w:noProof/>
            <w:webHidden/>
          </w:rPr>
          <w:fldChar w:fldCharType="begin"/>
        </w:r>
        <w:r w:rsidR="003825A3">
          <w:rPr>
            <w:noProof/>
            <w:webHidden/>
          </w:rPr>
          <w:instrText xml:space="preserve"> PAGEREF _Toc27770383 \h </w:instrText>
        </w:r>
        <w:r w:rsidR="003825A3">
          <w:rPr>
            <w:noProof/>
            <w:webHidden/>
          </w:rPr>
        </w:r>
        <w:r w:rsidR="003825A3">
          <w:rPr>
            <w:noProof/>
            <w:webHidden/>
          </w:rPr>
          <w:fldChar w:fldCharType="separate"/>
        </w:r>
        <w:r w:rsidR="003825A3">
          <w:rPr>
            <w:noProof/>
            <w:webHidden/>
          </w:rPr>
          <w:t>14</w:t>
        </w:r>
        <w:r w:rsidR="003825A3">
          <w:rPr>
            <w:noProof/>
            <w:webHidden/>
          </w:rPr>
          <w:fldChar w:fldCharType="end"/>
        </w:r>
      </w:hyperlink>
    </w:p>
    <w:p w14:paraId="2F94F882" w14:textId="26B535C2"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4" w:history="1">
        <w:r w:rsidR="003825A3" w:rsidRPr="00495759">
          <w:rPr>
            <w:rStyle w:val="Hyperlink"/>
            <w:noProof/>
          </w:rPr>
          <w:t>Fig. 13 Curvas de degradación para diferentes parámetros</w:t>
        </w:r>
        <w:r w:rsidR="003825A3">
          <w:rPr>
            <w:noProof/>
            <w:webHidden/>
          </w:rPr>
          <w:tab/>
        </w:r>
        <w:r w:rsidR="003825A3">
          <w:rPr>
            <w:noProof/>
            <w:webHidden/>
          </w:rPr>
          <w:fldChar w:fldCharType="begin"/>
        </w:r>
        <w:r w:rsidR="003825A3">
          <w:rPr>
            <w:noProof/>
            <w:webHidden/>
          </w:rPr>
          <w:instrText xml:space="preserve"> PAGEREF _Toc27770384 \h </w:instrText>
        </w:r>
        <w:r w:rsidR="003825A3">
          <w:rPr>
            <w:noProof/>
            <w:webHidden/>
          </w:rPr>
        </w:r>
        <w:r w:rsidR="003825A3">
          <w:rPr>
            <w:noProof/>
            <w:webHidden/>
          </w:rPr>
          <w:fldChar w:fldCharType="separate"/>
        </w:r>
        <w:r w:rsidR="003825A3">
          <w:rPr>
            <w:noProof/>
            <w:webHidden/>
          </w:rPr>
          <w:t>18</w:t>
        </w:r>
        <w:r w:rsidR="003825A3">
          <w:rPr>
            <w:noProof/>
            <w:webHidden/>
          </w:rPr>
          <w:fldChar w:fldCharType="end"/>
        </w:r>
      </w:hyperlink>
    </w:p>
    <w:p w14:paraId="010E6FC4" w14:textId="1986D488"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5" w:history="1">
        <w:r w:rsidR="003825A3" w:rsidRPr="00495759">
          <w:rPr>
            <w:rStyle w:val="Hyperlink"/>
            <w:noProof/>
          </w:rPr>
          <w:t>Fig. 14 Efecto de la degradación en la velocidad</w:t>
        </w:r>
        <w:r w:rsidR="003825A3">
          <w:rPr>
            <w:noProof/>
            <w:webHidden/>
          </w:rPr>
          <w:tab/>
        </w:r>
        <w:r w:rsidR="003825A3">
          <w:rPr>
            <w:noProof/>
            <w:webHidden/>
          </w:rPr>
          <w:fldChar w:fldCharType="begin"/>
        </w:r>
        <w:r w:rsidR="003825A3">
          <w:rPr>
            <w:noProof/>
            <w:webHidden/>
          </w:rPr>
          <w:instrText xml:space="preserve"> PAGEREF _Toc27770385 \h </w:instrText>
        </w:r>
        <w:r w:rsidR="003825A3">
          <w:rPr>
            <w:noProof/>
            <w:webHidden/>
          </w:rPr>
        </w:r>
        <w:r w:rsidR="003825A3">
          <w:rPr>
            <w:noProof/>
            <w:webHidden/>
          </w:rPr>
          <w:fldChar w:fldCharType="separate"/>
        </w:r>
        <w:r w:rsidR="003825A3">
          <w:rPr>
            <w:noProof/>
            <w:webHidden/>
          </w:rPr>
          <w:t>20</w:t>
        </w:r>
        <w:r w:rsidR="003825A3">
          <w:rPr>
            <w:noProof/>
            <w:webHidden/>
          </w:rPr>
          <w:fldChar w:fldCharType="end"/>
        </w:r>
      </w:hyperlink>
    </w:p>
    <w:p w14:paraId="21E27232" w14:textId="2CA22345"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6" w:history="1">
        <w:r w:rsidR="003825A3" w:rsidRPr="00495759">
          <w:rPr>
            <w:rStyle w:val="Hyperlink"/>
            <w:noProof/>
          </w:rPr>
          <w:t>Fig. 15 Efecto de la degradación en la temperatura</w:t>
        </w:r>
        <w:r w:rsidR="003825A3">
          <w:rPr>
            <w:noProof/>
            <w:webHidden/>
          </w:rPr>
          <w:tab/>
        </w:r>
        <w:r w:rsidR="003825A3">
          <w:rPr>
            <w:noProof/>
            <w:webHidden/>
          </w:rPr>
          <w:fldChar w:fldCharType="begin"/>
        </w:r>
        <w:r w:rsidR="003825A3">
          <w:rPr>
            <w:noProof/>
            <w:webHidden/>
          </w:rPr>
          <w:instrText xml:space="preserve"> PAGEREF _Toc27770386 \h </w:instrText>
        </w:r>
        <w:r w:rsidR="003825A3">
          <w:rPr>
            <w:noProof/>
            <w:webHidden/>
          </w:rPr>
        </w:r>
        <w:r w:rsidR="003825A3">
          <w:rPr>
            <w:noProof/>
            <w:webHidden/>
          </w:rPr>
          <w:fldChar w:fldCharType="separate"/>
        </w:r>
        <w:r w:rsidR="003825A3">
          <w:rPr>
            <w:noProof/>
            <w:webHidden/>
          </w:rPr>
          <w:t>21</w:t>
        </w:r>
        <w:r w:rsidR="003825A3">
          <w:rPr>
            <w:noProof/>
            <w:webHidden/>
          </w:rPr>
          <w:fldChar w:fldCharType="end"/>
        </w:r>
      </w:hyperlink>
    </w:p>
    <w:p w14:paraId="0743A04A" w14:textId="0CBD5C53"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7" w:history="1">
        <w:r w:rsidR="003825A3" w:rsidRPr="00495759">
          <w:rPr>
            <w:rStyle w:val="Hyperlink"/>
            <w:noProof/>
          </w:rPr>
          <w:t>Fig. 16 Efecto de la degradación en la presión</w:t>
        </w:r>
        <w:r w:rsidR="003825A3">
          <w:rPr>
            <w:noProof/>
            <w:webHidden/>
          </w:rPr>
          <w:tab/>
        </w:r>
        <w:r w:rsidR="003825A3">
          <w:rPr>
            <w:noProof/>
            <w:webHidden/>
          </w:rPr>
          <w:fldChar w:fldCharType="begin"/>
        </w:r>
        <w:r w:rsidR="003825A3">
          <w:rPr>
            <w:noProof/>
            <w:webHidden/>
          </w:rPr>
          <w:instrText xml:space="preserve"> PAGEREF _Toc27770387 \h </w:instrText>
        </w:r>
        <w:r w:rsidR="003825A3">
          <w:rPr>
            <w:noProof/>
            <w:webHidden/>
          </w:rPr>
        </w:r>
        <w:r w:rsidR="003825A3">
          <w:rPr>
            <w:noProof/>
            <w:webHidden/>
          </w:rPr>
          <w:fldChar w:fldCharType="separate"/>
        </w:r>
        <w:r w:rsidR="003825A3">
          <w:rPr>
            <w:noProof/>
            <w:webHidden/>
          </w:rPr>
          <w:t>22</w:t>
        </w:r>
        <w:r w:rsidR="003825A3">
          <w:rPr>
            <w:noProof/>
            <w:webHidden/>
          </w:rPr>
          <w:fldChar w:fldCharType="end"/>
        </w:r>
      </w:hyperlink>
    </w:p>
    <w:p w14:paraId="4868F7BC" w14:textId="2E3403E1"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8" w:history="1">
        <w:r w:rsidR="003825A3" w:rsidRPr="00495759">
          <w:rPr>
            <w:rStyle w:val="Hyperlink"/>
            <w:noProof/>
          </w:rPr>
          <w:t>Fig. 17 Ejemplo de un archivo de configuración de una simulación</w:t>
        </w:r>
        <w:r w:rsidR="003825A3">
          <w:rPr>
            <w:noProof/>
            <w:webHidden/>
          </w:rPr>
          <w:tab/>
        </w:r>
        <w:r w:rsidR="003825A3">
          <w:rPr>
            <w:noProof/>
            <w:webHidden/>
          </w:rPr>
          <w:fldChar w:fldCharType="begin"/>
        </w:r>
        <w:r w:rsidR="003825A3">
          <w:rPr>
            <w:noProof/>
            <w:webHidden/>
          </w:rPr>
          <w:instrText xml:space="preserve"> PAGEREF _Toc27770388 \h </w:instrText>
        </w:r>
        <w:r w:rsidR="003825A3">
          <w:rPr>
            <w:noProof/>
            <w:webHidden/>
          </w:rPr>
        </w:r>
        <w:r w:rsidR="003825A3">
          <w:rPr>
            <w:noProof/>
            <w:webHidden/>
          </w:rPr>
          <w:fldChar w:fldCharType="separate"/>
        </w:r>
        <w:r w:rsidR="003825A3">
          <w:rPr>
            <w:noProof/>
            <w:webHidden/>
          </w:rPr>
          <w:t>23</w:t>
        </w:r>
        <w:r w:rsidR="003825A3">
          <w:rPr>
            <w:noProof/>
            <w:webHidden/>
          </w:rPr>
          <w:fldChar w:fldCharType="end"/>
        </w:r>
      </w:hyperlink>
    </w:p>
    <w:p w14:paraId="7DF4B601" w14:textId="28144166"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89" w:history="1">
        <w:r w:rsidR="003825A3" w:rsidRPr="00495759">
          <w:rPr>
            <w:rStyle w:val="Hyperlink"/>
            <w:noProof/>
          </w:rPr>
          <w:t>Fig. 18 Representación gráfica de los datos operacionales</w:t>
        </w:r>
        <w:r w:rsidR="003825A3">
          <w:rPr>
            <w:noProof/>
            <w:webHidden/>
          </w:rPr>
          <w:tab/>
        </w:r>
        <w:r w:rsidR="003825A3">
          <w:rPr>
            <w:noProof/>
            <w:webHidden/>
          </w:rPr>
          <w:fldChar w:fldCharType="begin"/>
        </w:r>
        <w:r w:rsidR="003825A3">
          <w:rPr>
            <w:noProof/>
            <w:webHidden/>
          </w:rPr>
          <w:instrText xml:space="preserve"> PAGEREF _Toc27770389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2FF750A1" w14:textId="5D5C7CA0"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90" w:history="1">
        <w:r w:rsidR="003825A3" w:rsidRPr="00495759">
          <w:rPr>
            <w:rStyle w:val="Hyperlink"/>
            <w:noProof/>
          </w:rPr>
          <w:t>Fig. 19 Datos operacionales junto con los datos de mantenimiento</w:t>
        </w:r>
        <w:r w:rsidR="003825A3">
          <w:rPr>
            <w:noProof/>
            <w:webHidden/>
          </w:rPr>
          <w:tab/>
        </w:r>
        <w:r w:rsidR="003825A3">
          <w:rPr>
            <w:noProof/>
            <w:webHidden/>
          </w:rPr>
          <w:fldChar w:fldCharType="begin"/>
        </w:r>
        <w:r w:rsidR="003825A3">
          <w:rPr>
            <w:noProof/>
            <w:webHidden/>
          </w:rPr>
          <w:instrText xml:space="preserve"> PAGEREF _Toc27770390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3DDD0B87" w14:textId="4A1C609C" w:rsidR="003825A3" w:rsidRDefault="00061853">
      <w:pPr>
        <w:pStyle w:val="TableofFigures"/>
        <w:tabs>
          <w:tab w:val="right" w:leader="dot" w:pos="8493"/>
        </w:tabs>
        <w:rPr>
          <w:rFonts w:asciiTheme="minorHAnsi" w:eastAsiaTheme="minorEastAsia" w:hAnsiTheme="minorHAnsi" w:cstheme="minorBidi"/>
          <w:noProof/>
          <w:szCs w:val="22"/>
          <w:lang w:val="en-GB" w:eastAsia="en-GB"/>
        </w:rPr>
      </w:pPr>
      <w:hyperlink w:anchor="_Toc27770391" w:history="1">
        <w:r w:rsidR="003825A3" w:rsidRPr="00495759">
          <w:rPr>
            <w:rStyle w:val="Hyperlink"/>
            <w:noProof/>
          </w:rPr>
          <w:t>Fig. 20 Efecto de aplicar el algoritmo SMOTE sobre los datos</w:t>
        </w:r>
        <w:r w:rsidR="003825A3">
          <w:rPr>
            <w:noProof/>
            <w:webHidden/>
          </w:rPr>
          <w:tab/>
        </w:r>
        <w:r w:rsidR="003825A3">
          <w:rPr>
            <w:noProof/>
            <w:webHidden/>
          </w:rPr>
          <w:fldChar w:fldCharType="begin"/>
        </w:r>
        <w:r w:rsidR="003825A3">
          <w:rPr>
            <w:noProof/>
            <w:webHidden/>
          </w:rPr>
          <w:instrText xml:space="preserve"> PAGEREF _Toc27770391 \h </w:instrText>
        </w:r>
        <w:r w:rsidR="003825A3">
          <w:rPr>
            <w:noProof/>
            <w:webHidden/>
          </w:rPr>
        </w:r>
        <w:r w:rsidR="003825A3">
          <w:rPr>
            <w:noProof/>
            <w:webHidden/>
          </w:rPr>
          <w:fldChar w:fldCharType="separate"/>
        </w:r>
        <w:r w:rsidR="003825A3">
          <w:rPr>
            <w:noProof/>
            <w:webHidden/>
          </w:rPr>
          <w:t>31</w:t>
        </w:r>
        <w:r w:rsidR="003825A3">
          <w:rPr>
            <w:noProof/>
            <w:webHidden/>
          </w:rPr>
          <w:fldChar w:fldCharType="end"/>
        </w:r>
      </w:hyperlink>
    </w:p>
    <w:p w14:paraId="700D53D4" w14:textId="6410081E" w:rsidR="00F44E0A" w:rsidRDefault="0036102E">
      <w:pPr>
        <w:pStyle w:val="BodyText"/>
      </w:pPr>
      <w:r>
        <w:fldChar w:fldCharType="end"/>
      </w:r>
    </w:p>
    <w:p w14:paraId="0F9ECAA6" w14:textId="04EC15CF" w:rsidR="00941789" w:rsidRDefault="00941789">
      <w:pPr>
        <w:pStyle w:val="BodyText"/>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497CDBA3" w14:textId="17A504E7" w:rsidR="003825A3"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3825A3">
        <w:rPr>
          <w:noProof/>
        </w:rPr>
        <w:t>(Ecuación 1)</w:t>
      </w:r>
      <w:r w:rsidR="003825A3">
        <w:rPr>
          <w:noProof/>
        </w:rPr>
        <w:tab/>
      </w:r>
      <w:r w:rsidR="003825A3">
        <w:rPr>
          <w:noProof/>
        </w:rPr>
        <w:fldChar w:fldCharType="begin"/>
      </w:r>
      <w:r w:rsidR="003825A3">
        <w:rPr>
          <w:noProof/>
        </w:rPr>
        <w:instrText xml:space="preserve"> PAGEREF _Toc27770392 \h </w:instrText>
      </w:r>
      <w:r w:rsidR="003825A3">
        <w:rPr>
          <w:noProof/>
        </w:rPr>
      </w:r>
      <w:r w:rsidR="003825A3">
        <w:rPr>
          <w:noProof/>
        </w:rPr>
        <w:fldChar w:fldCharType="separate"/>
      </w:r>
      <w:r w:rsidR="003825A3">
        <w:rPr>
          <w:noProof/>
        </w:rPr>
        <w:t>18</w:t>
      </w:r>
      <w:r w:rsidR="003825A3">
        <w:rPr>
          <w:noProof/>
        </w:rPr>
        <w:fldChar w:fldCharType="end"/>
      </w:r>
    </w:p>
    <w:p w14:paraId="5602E051" w14:textId="5DC45EC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_Toc27770393 \h </w:instrText>
      </w:r>
      <w:r>
        <w:rPr>
          <w:noProof/>
        </w:rPr>
      </w:r>
      <w:r>
        <w:rPr>
          <w:noProof/>
        </w:rPr>
        <w:fldChar w:fldCharType="separate"/>
      </w:r>
      <w:r>
        <w:rPr>
          <w:noProof/>
        </w:rPr>
        <w:t>19</w:t>
      </w:r>
      <w:r>
        <w:rPr>
          <w:noProof/>
        </w:rPr>
        <w:fldChar w:fldCharType="end"/>
      </w:r>
    </w:p>
    <w:p w14:paraId="4764770A" w14:textId="49682D57"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_Toc27770394 \h </w:instrText>
      </w:r>
      <w:r>
        <w:rPr>
          <w:noProof/>
        </w:rPr>
      </w:r>
      <w:r>
        <w:rPr>
          <w:noProof/>
        </w:rPr>
        <w:fldChar w:fldCharType="separate"/>
      </w:r>
      <w:r>
        <w:rPr>
          <w:noProof/>
        </w:rPr>
        <w:t>19</w:t>
      </w:r>
      <w:r>
        <w:rPr>
          <w:noProof/>
        </w:rPr>
        <w:fldChar w:fldCharType="end"/>
      </w:r>
    </w:p>
    <w:p w14:paraId="74379EE2" w14:textId="346E0274"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sidRPr="00E322E7">
        <w:rPr>
          <w:i/>
          <w:noProof/>
        </w:rPr>
        <w:t>(Ecuación 4)</w:t>
      </w:r>
      <w:r>
        <w:rPr>
          <w:noProof/>
        </w:rPr>
        <w:tab/>
      </w:r>
      <w:r>
        <w:rPr>
          <w:noProof/>
        </w:rPr>
        <w:fldChar w:fldCharType="begin"/>
      </w:r>
      <w:r>
        <w:rPr>
          <w:noProof/>
        </w:rPr>
        <w:instrText xml:space="preserve"> PAGEREF _Toc27770395 \h </w:instrText>
      </w:r>
      <w:r>
        <w:rPr>
          <w:noProof/>
        </w:rPr>
      </w:r>
      <w:r>
        <w:rPr>
          <w:noProof/>
        </w:rPr>
        <w:fldChar w:fldCharType="separate"/>
      </w:r>
      <w:r>
        <w:rPr>
          <w:noProof/>
        </w:rPr>
        <w:t>20</w:t>
      </w:r>
      <w:r>
        <w:rPr>
          <w:noProof/>
        </w:rPr>
        <w:fldChar w:fldCharType="end"/>
      </w:r>
    </w:p>
    <w:p w14:paraId="14D745A8" w14:textId="015CE918"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_Toc27770396 \h </w:instrText>
      </w:r>
      <w:r>
        <w:rPr>
          <w:noProof/>
        </w:rPr>
      </w:r>
      <w:r>
        <w:rPr>
          <w:noProof/>
        </w:rPr>
        <w:fldChar w:fldCharType="separate"/>
      </w:r>
      <w:r>
        <w:rPr>
          <w:noProof/>
        </w:rPr>
        <w:t>20</w:t>
      </w:r>
      <w:r>
        <w:rPr>
          <w:noProof/>
        </w:rPr>
        <w:fldChar w:fldCharType="end"/>
      </w:r>
    </w:p>
    <w:p w14:paraId="2197F3C2" w14:textId="775C7D5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_Toc27770397 \h </w:instrText>
      </w:r>
      <w:r>
        <w:rPr>
          <w:noProof/>
        </w:rPr>
      </w:r>
      <w:r>
        <w:rPr>
          <w:noProof/>
        </w:rPr>
        <w:fldChar w:fldCharType="separate"/>
      </w:r>
      <w:r>
        <w:rPr>
          <w:noProof/>
        </w:rPr>
        <w:t>21</w:t>
      </w:r>
      <w:r>
        <w:rPr>
          <w:noProof/>
        </w:rPr>
        <w:fldChar w:fldCharType="end"/>
      </w:r>
    </w:p>
    <w:p w14:paraId="0DB011C3" w14:textId="5D6F1604"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8E47A9C" w14:textId="6E5B0E0F" w:rsidR="003825A3"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770398" w:history="1">
        <w:r w:rsidR="003825A3" w:rsidRPr="0086404C">
          <w:rPr>
            <w:rStyle w:val="Hyperlink"/>
            <w:noProof/>
          </w:rPr>
          <w:t>Tabla 1 Fragmento de archivo de telemetría</w:t>
        </w:r>
        <w:r w:rsidR="003825A3">
          <w:rPr>
            <w:noProof/>
            <w:webHidden/>
          </w:rPr>
          <w:tab/>
        </w:r>
        <w:r w:rsidR="003825A3">
          <w:rPr>
            <w:noProof/>
            <w:webHidden/>
          </w:rPr>
          <w:fldChar w:fldCharType="begin"/>
        </w:r>
        <w:r w:rsidR="003825A3">
          <w:rPr>
            <w:noProof/>
            <w:webHidden/>
          </w:rPr>
          <w:instrText xml:space="preserve"> PAGEREF _Toc27770398 \h </w:instrText>
        </w:r>
        <w:r w:rsidR="003825A3">
          <w:rPr>
            <w:noProof/>
            <w:webHidden/>
          </w:rPr>
        </w:r>
        <w:r w:rsidR="003825A3">
          <w:rPr>
            <w:noProof/>
            <w:webHidden/>
          </w:rPr>
          <w:fldChar w:fldCharType="separate"/>
        </w:r>
        <w:r w:rsidR="003825A3">
          <w:rPr>
            <w:noProof/>
            <w:webHidden/>
          </w:rPr>
          <w:t>24</w:t>
        </w:r>
        <w:r w:rsidR="003825A3">
          <w:rPr>
            <w:noProof/>
            <w:webHidden/>
          </w:rPr>
          <w:fldChar w:fldCharType="end"/>
        </w:r>
      </w:hyperlink>
    </w:p>
    <w:p w14:paraId="204094C1" w14:textId="64203069" w:rsidR="003825A3" w:rsidRDefault="00061853">
      <w:pPr>
        <w:pStyle w:val="TableofFigures"/>
        <w:tabs>
          <w:tab w:val="right" w:pos="8493"/>
        </w:tabs>
        <w:rPr>
          <w:rFonts w:asciiTheme="minorHAnsi" w:eastAsiaTheme="minorEastAsia" w:hAnsiTheme="minorHAnsi" w:cstheme="minorBidi"/>
          <w:noProof/>
          <w:szCs w:val="22"/>
          <w:lang w:val="en-GB" w:eastAsia="en-GB"/>
        </w:rPr>
      </w:pPr>
      <w:hyperlink w:anchor="_Toc27770399" w:history="1">
        <w:r w:rsidR="003825A3" w:rsidRPr="0086404C">
          <w:rPr>
            <w:rStyle w:val="Hyperlink"/>
            <w:noProof/>
          </w:rPr>
          <w:t>Tabla 2 Fragmento del registro de mantenimiento</w:t>
        </w:r>
        <w:r w:rsidR="003825A3">
          <w:rPr>
            <w:noProof/>
            <w:webHidden/>
          </w:rPr>
          <w:tab/>
        </w:r>
        <w:r w:rsidR="003825A3">
          <w:rPr>
            <w:noProof/>
            <w:webHidden/>
          </w:rPr>
          <w:fldChar w:fldCharType="begin"/>
        </w:r>
        <w:r w:rsidR="003825A3">
          <w:rPr>
            <w:noProof/>
            <w:webHidden/>
          </w:rPr>
          <w:instrText xml:space="preserve"> PAGEREF _Toc27770399 \h </w:instrText>
        </w:r>
        <w:r w:rsidR="003825A3">
          <w:rPr>
            <w:noProof/>
            <w:webHidden/>
          </w:rPr>
        </w:r>
        <w:r w:rsidR="003825A3">
          <w:rPr>
            <w:noProof/>
            <w:webHidden/>
          </w:rPr>
          <w:fldChar w:fldCharType="separate"/>
        </w:r>
        <w:r w:rsidR="003825A3">
          <w:rPr>
            <w:noProof/>
            <w:webHidden/>
          </w:rPr>
          <w:t>25</w:t>
        </w:r>
        <w:r w:rsidR="003825A3">
          <w:rPr>
            <w:noProof/>
            <w:webHidden/>
          </w:rPr>
          <w:fldChar w:fldCharType="end"/>
        </w:r>
      </w:hyperlink>
    </w:p>
    <w:p w14:paraId="68978109" w14:textId="23D6CFFF" w:rsidR="003825A3" w:rsidRDefault="00061853">
      <w:pPr>
        <w:pStyle w:val="TableofFigures"/>
        <w:tabs>
          <w:tab w:val="right" w:pos="8493"/>
        </w:tabs>
        <w:rPr>
          <w:rFonts w:asciiTheme="minorHAnsi" w:eastAsiaTheme="minorEastAsia" w:hAnsiTheme="minorHAnsi" w:cstheme="minorBidi"/>
          <w:noProof/>
          <w:szCs w:val="22"/>
          <w:lang w:val="en-GB" w:eastAsia="en-GB"/>
        </w:rPr>
      </w:pPr>
      <w:hyperlink w:anchor="_Toc27770400" w:history="1">
        <w:r w:rsidR="003825A3" w:rsidRPr="0086404C">
          <w:rPr>
            <w:rStyle w:val="Hyperlink"/>
            <w:noProof/>
          </w:rPr>
          <w:t>Tabla 3 Datos descriptivos de la máquina</w:t>
        </w:r>
        <w:r w:rsidR="003825A3">
          <w:rPr>
            <w:noProof/>
            <w:webHidden/>
          </w:rPr>
          <w:tab/>
        </w:r>
        <w:r w:rsidR="003825A3">
          <w:rPr>
            <w:noProof/>
            <w:webHidden/>
          </w:rPr>
          <w:fldChar w:fldCharType="begin"/>
        </w:r>
        <w:r w:rsidR="003825A3">
          <w:rPr>
            <w:noProof/>
            <w:webHidden/>
          </w:rPr>
          <w:instrText xml:space="preserve"> PAGEREF _Toc27770400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173E16B4" w14:textId="60C96805" w:rsidR="003825A3" w:rsidRDefault="00061853">
      <w:pPr>
        <w:pStyle w:val="TableofFigures"/>
        <w:tabs>
          <w:tab w:val="right" w:pos="8493"/>
        </w:tabs>
        <w:rPr>
          <w:rFonts w:asciiTheme="minorHAnsi" w:eastAsiaTheme="minorEastAsia" w:hAnsiTheme="minorHAnsi" w:cstheme="minorBidi"/>
          <w:noProof/>
          <w:szCs w:val="22"/>
          <w:lang w:val="en-GB" w:eastAsia="en-GB"/>
        </w:rPr>
      </w:pPr>
      <w:hyperlink w:anchor="_Toc27770401" w:history="1">
        <w:r w:rsidR="003825A3" w:rsidRPr="0086404C">
          <w:rPr>
            <w:rStyle w:val="Hyperlink"/>
            <w:noProof/>
          </w:rPr>
          <w:t>Tabla 4 Tabla de correlaciones</w:t>
        </w:r>
        <w:r w:rsidR="003825A3">
          <w:rPr>
            <w:noProof/>
            <w:webHidden/>
          </w:rPr>
          <w:tab/>
        </w:r>
        <w:r w:rsidR="003825A3">
          <w:rPr>
            <w:noProof/>
            <w:webHidden/>
          </w:rPr>
          <w:fldChar w:fldCharType="begin"/>
        </w:r>
        <w:r w:rsidR="003825A3">
          <w:rPr>
            <w:noProof/>
            <w:webHidden/>
          </w:rPr>
          <w:instrText xml:space="preserve"> PAGEREF _Toc27770401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43F9C877" w14:textId="693F0290" w:rsidR="003825A3" w:rsidRDefault="00061853">
      <w:pPr>
        <w:pStyle w:val="TableofFigures"/>
        <w:tabs>
          <w:tab w:val="right" w:pos="8493"/>
        </w:tabs>
        <w:rPr>
          <w:rFonts w:asciiTheme="minorHAnsi" w:eastAsiaTheme="minorEastAsia" w:hAnsiTheme="minorHAnsi" w:cstheme="minorBidi"/>
          <w:noProof/>
          <w:szCs w:val="22"/>
          <w:lang w:val="en-GB" w:eastAsia="en-GB"/>
        </w:rPr>
      </w:pPr>
      <w:hyperlink w:anchor="_Toc27770402" w:history="1">
        <w:r w:rsidR="003825A3" w:rsidRPr="0086404C">
          <w:rPr>
            <w:rStyle w:val="Hyperlink"/>
            <w:noProof/>
          </w:rPr>
          <w:t>Tabla 5 Cálculo RUL</w:t>
        </w:r>
        <w:r w:rsidR="003825A3">
          <w:rPr>
            <w:noProof/>
            <w:webHidden/>
          </w:rPr>
          <w:tab/>
        </w:r>
        <w:r w:rsidR="003825A3">
          <w:rPr>
            <w:noProof/>
            <w:webHidden/>
          </w:rPr>
          <w:fldChar w:fldCharType="begin"/>
        </w:r>
        <w:r w:rsidR="003825A3">
          <w:rPr>
            <w:noProof/>
            <w:webHidden/>
          </w:rPr>
          <w:instrText xml:space="preserve"> PAGEREF _Toc27770402 \h </w:instrText>
        </w:r>
        <w:r w:rsidR="003825A3">
          <w:rPr>
            <w:noProof/>
            <w:webHidden/>
          </w:rPr>
        </w:r>
        <w:r w:rsidR="003825A3">
          <w:rPr>
            <w:noProof/>
            <w:webHidden/>
          </w:rPr>
          <w:fldChar w:fldCharType="separate"/>
        </w:r>
        <w:r w:rsidR="003825A3">
          <w:rPr>
            <w:noProof/>
            <w:webHidden/>
          </w:rPr>
          <w:t>29</w:t>
        </w:r>
        <w:r w:rsidR="003825A3">
          <w:rPr>
            <w:noProof/>
            <w:webHidden/>
          </w:rPr>
          <w:fldChar w:fldCharType="end"/>
        </w:r>
      </w:hyperlink>
    </w:p>
    <w:p w14:paraId="608C453C" w14:textId="10C01A88" w:rsidR="003825A3" w:rsidRDefault="00061853">
      <w:pPr>
        <w:pStyle w:val="TableofFigures"/>
        <w:tabs>
          <w:tab w:val="right" w:pos="8493"/>
        </w:tabs>
        <w:rPr>
          <w:rFonts w:asciiTheme="minorHAnsi" w:eastAsiaTheme="minorEastAsia" w:hAnsiTheme="minorHAnsi" w:cstheme="minorBidi"/>
          <w:noProof/>
          <w:szCs w:val="22"/>
          <w:lang w:val="en-GB" w:eastAsia="en-GB"/>
        </w:rPr>
      </w:pPr>
      <w:hyperlink w:anchor="_Toc27770403" w:history="1">
        <w:r w:rsidR="003825A3" w:rsidRPr="0086404C">
          <w:rPr>
            <w:rStyle w:val="Hyperlink"/>
            <w:noProof/>
          </w:rPr>
          <w:t>Tabla 6</w:t>
        </w:r>
        <w:r w:rsidR="003825A3" w:rsidRPr="0086404C">
          <w:rPr>
            <w:rStyle w:val="Hyperlink"/>
            <w:noProof/>
            <w:lang w:val="en-US"/>
          </w:rPr>
          <w:t xml:space="preserve"> Feature engineering</w:t>
        </w:r>
        <w:r w:rsidR="003825A3">
          <w:rPr>
            <w:noProof/>
            <w:webHidden/>
          </w:rPr>
          <w:tab/>
        </w:r>
        <w:r w:rsidR="003825A3">
          <w:rPr>
            <w:noProof/>
            <w:webHidden/>
          </w:rPr>
          <w:fldChar w:fldCharType="begin"/>
        </w:r>
        <w:r w:rsidR="003825A3">
          <w:rPr>
            <w:noProof/>
            <w:webHidden/>
          </w:rPr>
          <w:instrText xml:space="preserve"> PAGEREF _Toc27770403 \h </w:instrText>
        </w:r>
        <w:r w:rsidR="003825A3">
          <w:rPr>
            <w:noProof/>
            <w:webHidden/>
          </w:rPr>
        </w:r>
        <w:r w:rsidR="003825A3">
          <w:rPr>
            <w:noProof/>
            <w:webHidden/>
          </w:rPr>
          <w:fldChar w:fldCharType="separate"/>
        </w:r>
        <w:r w:rsidR="003825A3">
          <w:rPr>
            <w:noProof/>
            <w:webHidden/>
          </w:rPr>
          <w:t>30</w:t>
        </w:r>
        <w:r w:rsidR="003825A3">
          <w:rPr>
            <w:noProof/>
            <w:webHidden/>
          </w:rPr>
          <w:fldChar w:fldCharType="end"/>
        </w:r>
      </w:hyperlink>
    </w:p>
    <w:p w14:paraId="521F3304" w14:textId="0048FDFF"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1" w:name="_Toc27770337"/>
      <w:r>
        <w:rPr>
          <w:szCs w:val="20"/>
        </w:rPr>
        <w:t>1. Introducción</w:t>
      </w:r>
      <w:bookmarkEnd w:id="1"/>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2" w:name="_Toc27770338"/>
      <w:r>
        <w:t xml:space="preserve">1.1 Contexto y justificación del </w:t>
      </w:r>
      <w:r w:rsidR="00245DD8">
        <w:t>t</w:t>
      </w:r>
      <w:r>
        <w:t>rabajo</w:t>
      </w:r>
      <w:bookmarkEnd w:id="2"/>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78E31ED4" w:rsidR="009B4FF0" w:rsidRDefault="00263795" w:rsidP="00263795">
      <w:pPr>
        <w:pStyle w:val="Caption"/>
        <w:jc w:val="center"/>
      </w:pPr>
      <w:r>
        <w:t xml:space="preserve">Fig. </w:t>
      </w:r>
      <w:r>
        <w:fldChar w:fldCharType="begin"/>
      </w:r>
      <w:r>
        <w:instrText xml:space="preserve"> SEQ Fig. \* ARABIC </w:instrText>
      </w:r>
      <w:r>
        <w:fldChar w:fldCharType="separate"/>
      </w:r>
      <w:r>
        <w:rPr>
          <w:noProof/>
        </w:rPr>
        <w:t>1</w:t>
      </w:r>
      <w:r>
        <w:fldChar w:fldCharType="end"/>
      </w:r>
      <w:r>
        <w:t xml:space="preserve"> </w:t>
      </w:r>
      <w:r w:rsidRPr="002E194D">
        <w:t>Los fallos no controlados pueden tener resultados catastróficos</w:t>
      </w:r>
    </w:p>
    <w:p w14:paraId="172C6AD2" w14:textId="444DBE7B" w:rsidR="00263795" w:rsidRDefault="00263795" w:rsidP="00263795">
      <w:bookmarkStart w:id="3" w:name="_Toc27770339"/>
    </w:p>
    <w:p w14:paraId="7591435B" w14:textId="77777777" w:rsidR="00324869" w:rsidRDefault="00324869" w:rsidP="00263795"/>
    <w:p w14:paraId="01B46719" w14:textId="3C229EA1" w:rsidR="00941789" w:rsidRDefault="00941789">
      <w:pPr>
        <w:pStyle w:val="Heading2"/>
        <w:tabs>
          <w:tab w:val="left" w:pos="0"/>
        </w:tabs>
      </w:pPr>
      <w:r>
        <w:t>1.2 Objetivos del Trabajo</w:t>
      </w:r>
      <w:bookmarkEnd w:id="3"/>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4" w:name="_Toc27770340"/>
      <w:r>
        <w:t>1.3 Enfoque y método seguido</w:t>
      </w:r>
      <w:bookmarkEnd w:id="4"/>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5" w:name="_Toc27770341"/>
      <w:r>
        <w:t xml:space="preserve">1.4 Planificación del </w:t>
      </w:r>
      <w:r w:rsidR="00DF34A1">
        <w:t>Trabajo</w:t>
      </w:r>
      <w:bookmarkEnd w:id="5"/>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4B64F370" w:rsidR="00571FC6" w:rsidRDefault="00571FC6" w:rsidP="00571FC6">
      <w:pPr>
        <w:pStyle w:val="Caption"/>
        <w:jc w:val="center"/>
      </w:pPr>
      <w:bookmarkStart w:id="6" w:name="_Toc27770373"/>
      <w:bookmarkStart w:id="7" w:name="_Toc22485636"/>
      <w:r>
        <w:t xml:space="preserve">Fig. </w:t>
      </w:r>
      <w:r>
        <w:fldChar w:fldCharType="begin"/>
      </w:r>
      <w:r>
        <w:instrText xml:space="preserve"> SEQ Fig. \* ARABIC </w:instrText>
      </w:r>
      <w:r>
        <w:fldChar w:fldCharType="separate"/>
      </w:r>
      <w:r w:rsidR="00263795">
        <w:rPr>
          <w:noProof/>
        </w:rPr>
        <w:t>3</w:t>
      </w:r>
      <w:r>
        <w:fldChar w:fldCharType="end"/>
      </w:r>
      <w:r>
        <w:t xml:space="preserve"> Planificación del trabajo</w:t>
      </w:r>
      <w:bookmarkEnd w:id="6"/>
    </w:p>
    <w:bookmarkEnd w:id="7"/>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Heading2"/>
        <w:tabs>
          <w:tab w:val="left" w:pos="0"/>
        </w:tabs>
      </w:pPr>
      <w:bookmarkStart w:id="8" w:name="_Toc27770342"/>
      <w:r>
        <w:t>1.5 Breve sumario de productos obtenidos</w:t>
      </w:r>
      <w:bookmarkEnd w:id="8"/>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9" w:name="_Toc27770343"/>
      <w:r>
        <w:lastRenderedPageBreak/>
        <w:t>1.6 Breve descripción de los otros capítulos de la memoria</w:t>
      </w:r>
      <w:bookmarkEnd w:id="9"/>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10" w:name="_Toc27770344"/>
      <w:r>
        <w:rPr>
          <w:szCs w:val="20"/>
        </w:rPr>
        <w:lastRenderedPageBreak/>
        <w:t xml:space="preserve">2. </w:t>
      </w:r>
      <w:r w:rsidR="00FD5D3F">
        <w:rPr>
          <w:szCs w:val="20"/>
        </w:rPr>
        <w:t>Estudio del estado del arte</w:t>
      </w:r>
      <w:bookmarkEnd w:id="10"/>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1" w:name="_Toc27770345"/>
      <w:r>
        <w:t xml:space="preserve">2.1 </w:t>
      </w:r>
      <w:r w:rsidRPr="000D30AD">
        <w:t>Detección de eventos anómalos</w:t>
      </w:r>
      <w:bookmarkEnd w:id="11"/>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End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453FE919" w:rsidR="001B2411" w:rsidRDefault="001B2411" w:rsidP="00B03B7F">
      <w:pPr>
        <w:pStyle w:val="Caption"/>
        <w:jc w:val="center"/>
      </w:pPr>
      <w:bookmarkStart w:id="12" w:name="_Toc27770374"/>
      <w:r>
        <w:t xml:space="preserve">Fig. </w:t>
      </w:r>
      <w:r>
        <w:fldChar w:fldCharType="begin"/>
      </w:r>
      <w:r>
        <w:instrText xml:space="preserve"> SEQ Fig. \* ARABIC </w:instrText>
      </w:r>
      <w:r>
        <w:fldChar w:fldCharType="separate"/>
      </w:r>
      <w:r w:rsidR="00263795">
        <w:rPr>
          <w:noProof/>
        </w:rPr>
        <w:t>4</w:t>
      </w:r>
      <w:r>
        <w:fldChar w:fldCharType="end"/>
      </w:r>
      <w:r>
        <w:t xml:space="preserve"> IRESE </w:t>
      </w:r>
      <w:r w:rsidRPr="001B2411">
        <w:rPr>
          <w:lang w:val="en-GB"/>
        </w:rPr>
        <w:t>framework</w:t>
      </w:r>
      <w:bookmarkEnd w:id="12"/>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End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1C4B7E46" w:rsidR="00B03B7F" w:rsidRDefault="00B03B7F" w:rsidP="00B03B7F">
      <w:pPr>
        <w:pStyle w:val="Caption"/>
        <w:jc w:val="center"/>
      </w:pPr>
      <w:bookmarkStart w:id="13" w:name="_Toc27770375"/>
      <w:r>
        <w:t xml:space="preserve">Fig. </w:t>
      </w:r>
      <w:r>
        <w:fldChar w:fldCharType="begin"/>
      </w:r>
      <w:r>
        <w:instrText xml:space="preserve"> SEQ Fig. \* ARABIC </w:instrText>
      </w:r>
      <w:r>
        <w:fldChar w:fldCharType="separate"/>
      </w:r>
      <w:r w:rsidR="00263795">
        <w:rPr>
          <w:noProof/>
        </w:rPr>
        <w:t>5</w:t>
      </w:r>
      <w:r>
        <w:fldChar w:fldCharType="end"/>
      </w:r>
      <w:r>
        <w:t xml:space="preserve"> Arquitectura de la red propuesta</w:t>
      </w:r>
      <w:bookmarkEnd w:id="13"/>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End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32EE8E2" w:rsidR="00256AAC" w:rsidRDefault="00256AAC" w:rsidP="00256AAC">
      <w:pPr>
        <w:pStyle w:val="Caption"/>
        <w:jc w:val="center"/>
      </w:pPr>
      <w:bookmarkStart w:id="14" w:name="_Toc27770376"/>
      <w:r>
        <w:t xml:space="preserve">Fig. </w:t>
      </w:r>
      <w:r>
        <w:fldChar w:fldCharType="begin"/>
      </w:r>
      <w:r>
        <w:instrText xml:space="preserve"> SEQ Fig. \* ARABIC </w:instrText>
      </w:r>
      <w:r>
        <w:fldChar w:fldCharType="separate"/>
      </w:r>
      <w:r w:rsidR="00263795">
        <w:rPr>
          <w:noProof/>
        </w:rPr>
        <w:t>6</w:t>
      </w:r>
      <w:r>
        <w:fldChar w:fldCharType="end"/>
      </w:r>
      <w:r>
        <w:t xml:space="preserve"> Proyecciones PCA</w:t>
      </w:r>
      <w:r w:rsidR="00F323A2">
        <w:t xml:space="preserve"> de los datos temporales</w:t>
      </w:r>
      <w:bookmarkEnd w:id="14"/>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End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30442391" w:rsidR="002674A9" w:rsidRDefault="00A23864" w:rsidP="00A23864">
      <w:pPr>
        <w:pStyle w:val="Caption"/>
        <w:jc w:val="center"/>
      </w:pPr>
      <w:bookmarkStart w:id="15" w:name="_Toc27770377"/>
      <w:r>
        <w:t xml:space="preserve">Fig. </w:t>
      </w:r>
      <w:r>
        <w:fldChar w:fldCharType="begin"/>
      </w:r>
      <w:r>
        <w:instrText xml:space="preserve"> SEQ Fig. \* ARABIC </w:instrText>
      </w:r>
      <w:r>
        <w:fldChar w:fldCharType="separate"/>
      </w:r>
      <w:r w:rsidR="00263795">
        <w:rPr>
          <w:noProof/>
        </w:rPr>
        <w:t>7</w:t>
      </w:r>
      <w:r>
        <w:fldChar w:fldCharType="end"/>
      </w:r>
      <w:r>
        <w:t xml:space="preserve"> Arquitectura GAN propuesta</w:t>
      </w:r>
      <w:bookmarkEnd w:id="15"/>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End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2B4D9E07" w:rsidR="00D07F8C" w:rsidRDefault="004C1513" w:rsidP="004C1513">
      <w:pPr>
        <w:pStyle w:val="Caption"/>
        <w:jc w:val="center"/>
      </w:pPr>
      <w:bookmarkStart w:id="16" w:name="_Toc27770378"/>
      <w:r>
        <w:t xml:space="preserve">Fig. </w:t>
      </w:r>
      <w:r>
        <w:fldChar w:fldCharType="begin"/>
      </w:r>
      <w:r>
        <w:instrText xml:space="preserve"> SEQ Fig. \* ARABIC </w:instrText>
      </w:r>
      <w:r>
        <w:fldChar w:fldCharType="separate"/>
      </w:r>
      <w:r w:rsidR="00263795">
        <w:rPr>
          <w:noProof/>
        </w:rPr>
        <w:t>8</w:t>
      </w:r>
      <w:r>
        <w:fldChar w:fldCharType="end"/>
      </w:r>
      <w:r>
        <w:t xml:space="preserve"> Modelo híbrido propuesto</w:t>
      </w:r>
      <w:bookmarkEnd w:id="16"/>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End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68556026" w:rsidR="00F64069" w:rsidRDefault="00EF2C10" w:rsidP="00EF2C10">
      <w:pPr>
        <w:pStyle w:val="Caption"/>
        <w:jc w:val="center"/>
      </w:pPr>
      <w:bookmarkStart w:id="17" w:name="_Toc27770379"/>
      <w:r>
        <w:t xml:space="preserve">Fig. </w:t>
      </w:r>
      <w:r>
        <w:fldChar w:fldCharType="begin"/>
      </w:r>
      <w:r>
        <w:instrText xml:space="preserve"> SEQ Fig. \* ARABIC </w:instrText>
      </w:r>
      <w:r>
        <w:fldChar w:fldCharType="separate"/>
      </w:r>
      <w:r w:rsidR="00263795">
        <w:rPr>
          <w:noProof/>
        </w:rPr>
        <w:t>9</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7"/>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End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End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15CEE322" w:rsidR="00EF2C10" w:rsidRPr="00A229EF" w:rsidRDefault="00107CBE" w:rsidP="00A229EF">
      <w:pPr>
        <w:pStyle w:val="Caption"/>
        <w:jc w:val="center"/>
        <w:rPr>
          <w:sz w:val="24"/>
          <w:szCs w:val="24"/>
        </w:rPr>
      </w:pPr>
      <w:bookmarkStart w:id="18" w:name="_Toc27770380"/>
      <w:r>
        <w:t xml:space="preserve">Fig. </w:t>
      </w:r>
      <w:r>
        <w:fldChar w:fldCharType="begin"/>
      </w:r>
      <w:r>
        <w:instrText xml:space="preserve"> SEQ Fig. \* ARABIC </w:instrText>
      </w:r>
      <w:r>
        <w:fldChar w:fldCharType="separate"/>
      </w:r>
      <w:r w:rsidR="00263795">
        <w:rPr>
          <w:noProof/>
        </w:rPr>
        <w:t>10</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8"/>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19" w:name="_Toc27770346"/>
      <w:r>
        <w:t xml:space="preserve">2.2 </w:t>
      </w:r>
      <w:r w:rsidRPr="00015DED">
        <w:rPr>
          <w:lang w:val="en-US"/>
        </w:rPr>
        <w:t>Federated Learning</w:t>
      </w:r>
      <w:bookmarkEnd w:id="19"/>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End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50336CC" w:rsidR="00276C86" w:rsidRPr="00276C86" w:rsidRDefault="00EC1573" w:rsidP="00276C86">
      <w:pPr>
        <w:pStyle w:val="Caption"/>
      </w:pPr>
      <w:bookmarkStart w:id="20" w:name="_Toc27770381"/>
      <w:r>
        <w:t xml:space="preserve">Fig. </w:t>
      </w:r>
      <w:r>
        <w:fldChar w:fldCharType="begin"/>
      </w:r>
      <w:r>
        <w:instrText xml:space="preserve"> SEQ Fig. \* ARABIC </w:instrText>
      </w:r>
      <w:r>
        <w:fldChar w:fldCharType="separate"/>
      </w:r>
      <w:r w:rsidR="00263795">
        <w:rPr>
          <w:noProof/>
        </w:rPr>
        <w:t>11</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0"/>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End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End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End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0B35C3A7" w:rsidR="00120537" w:rsidRDefault="00DC50C9" w:rsidP="00DC50C9">
      <w:pPr>
        <w:pStyle w:val="Caption"/>
        <w:jc w:val="center"/>
      </w:pPr>
      <w:bookmarkStart w:id="21" w:name="_Toc27770382"/>
      <w:r>
        <w:t xml:space="preserve">Fig. </w:t>
      </w:r>
      <w:r>
        <w:fldChar w:fldCharType="begin"/>
      </w:r>
      <w:r>
        <w:instrText xml:space="preserve"> SEQ Fig. \* ARABIC </w:instrText>
      </w:r>
      <w:r>
        <w:fldChar w:fldCharType="separate"/>
      </w:r>
      <w:r w:rsidR="00263795">
        <w:rPr>
          <w:noProof/>
        </w:rPr>
        <w:t>12</w:t>
      </w:r>
      <w:r>
        <w:fldChar w:fldCharType="end"/>
      </w:r>
      <w:r>
        <w:t xml:space="preserve"> Arquitectura de la U-Net </w:t>
      </w:r>
      <w:r>
        <w:rPr>
          <w:noProof/>
        </w:rPr>
        <w:t>utilizada</w:t>
      </w:r>
      <w:bookmarkEnd w:id="21"/>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2" w:name="_Toc27770347"/>
      <w:r>
        <w:t>2.3 Novedades propuestas</w:t>
      </w:r>
      <w:bookmarkEnd w:id="22"/>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3" w:name="_Toc27770348"/>
      <w:r>
        <w:lastRenderedPageBreak/>
        <w:t>3</w:t>
      </w:r>
      <w:r w:rsidR="00EC3D9D">
        <w:t xml:space="preserve">. </w:t>
      </w:r>
      <w:r w:rsidR="00896541">
        <w:t>E</w:t>
      </w:r>
      <w:r>
        <w:t>scenario</w:t>
      </w:r>
      <w:bookmarkEnd w:id="23"/>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4" w:name="_Toc27770349"/>
      <w:r>
        <w:lastRenderedPageBreak/>
        <w:t xml:space="preserve">4. </w:t>
      </w:r>
      <w:r w:rsidR="006B6B8B">
        <w:t xml:space="preserve">¿Qué es </w:t>
      </w:r>
      <w:r w:rsidRPr="00456D3A">
        <w:rPr>
          <w:lang w:val="en-GB"/>
        </w:rPr>
        <w:t>Federated Learning</w:t>
      </w:r>
      <w:r w:rsidR="006B6B8B">
        <w:t>?</w:t>
      </w:r>
      <w:bookmarkEnd w:id="24"/>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7" o:title=""/>
                </v:shape>
                <o:OLEObject Type="Embed" ProgID="PBrush" ShapeID="_x0000_i1025" DrawAspect="Content" ObjectID="_1638386901"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4A1D420" w:rsidR="00AF1F42" w:rsidRDefault="00AF1F42" w:rsidP="00AF1F42">
      <w:pPr>
        <w:pStyle w:val="Caption"/>
        <w:jc w:val="center"/>
      </w:pPr>
      <w:bookmarkStart w:id="25" w:name="_Toc27770383"/>
      <w:r>
        <w:t xml:space="preserve">Fig. </w:t>
      </w:r>
      <w:r>
        <w:fldChar w:fldCharType="begin"/>
      </w:r>
      <w:r>
        <w:instrText xml:space="preserve"> SEQ Fig. \* ARABIC </w:instrText>
      </w:r>
      <w:r>
        <w:fldChar w:fldCharType="separate"/>
      </w:r>
      <w:r w:rsidR="00263795">
        <w:rPr>
          <w:noProof/>
        </w:rPr>
        <w:t>13</w:t>
      </w:r>
      <w:r>
        <w:fldChar w:fldCharType="end"/>
      </w:r>
      <w:r>
        <w:t xml:space="preserve"> Esquema de funcionamiento del </w:t>
      </w:r>
      <w:r w:rsidRPr="00456D3A">
        <w:rPr>
          <w:lang w:val="en-GB"/>
        </w:rPr>
        <w:t>Federated Learning</w:t>
      </w:r>
      <w:bookmarkEnd w:id="25"/>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6" w:name="_Toc27770350"/>
      <w:r>
        <w:lastRenderedPageBreak/>
        <w:t xml:space="preserve">5. </w:t>
      </w:r>
      <w:r w:rsidR="007E52A3">
        <w:t>Diseño</w:t>
      </w:r>
      <w:r w:rsidR="00AA0880">
        <w:t xml:space="preserve"> del experimento</w:t>
      </w:r>
      <w:bookmarkEnd w:id="26"/>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4320E62B" w:rsidR="007E52A3" w:rsidRDefault="007E52A3" w:rsidP="007E52A3">
      <w:pPr>
        <w:pStyle w:val="ListParagraph"/>
        <w:numPr>
          <w:ilvl w:val="0"/>
          <w:numId w:val="19"/>
        </w:numPr>
      </w:pPr>
      <w:r>
        <w:t>Se generarán 5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403B225E" w:rsidR="007E52A3" w:rsidRDefault="00B07C30" w:rsidP="00B07C30">
      <w:pPr>
        <w:pStyle w:val="ListParagraph"/>
        <w:numPr>
          <w:ilvl w:val="0"/>
          <w:numId w:val="19"/>
        </w:numPr>
      </w:pPr>
      <w:r>
        <w:t>A continuación se elegirán 4 de los 5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7" w:name="_Toc27770351"/>
      <w:r>
        <w:rPr>
          <w:lang w:val="en-US"/>
        </w:rPr>
        <w:lastRenderedPageBreak/>
        <w:t>6</w:t>
      </w:r>
      <w:r w:rsidR="00FD5D3F" w:rsidRPr="00617F55">
        <w:rPr>
          <w:lang w:val="en-US"/>
        </w:rPr>
        <w:t xml:space="preserve">. </w:t>
      </w:r>
      <w:r w:rsidR="007E52A3" w:rsidRPr="00245DD8">
        <w:t>I</w:t>
      </w:r>
      <w:r w:rsidR="005418FA" w:rsidRPr="00245DD8">
        <w:t>mplementación</w:t>
      </w:r>
      <w:bookmarkEnd w:id="27"/>
    </w:p>
    <w:p w14:paraId="337A515A" w14:textId="768FBF56" w:rsidR="0084461F" w:rsidRDefault="0084461F" w:rsidP="00143536"/>
    <w:p w14:paraId="00E10EB8" w14:textId="50265429" w:rsidR="0084461F" w:rsidRDefault="00841F7D" w:rsidP="0084461F">
      <w:pPr>
        <w:pStyle w:val="Heading2"/>
      </w:pPr>
      <w:bookmarkStart w:id="28" w:name="_Toc27770352"/>
      <w:r>
        <w:t>6</w:t>
      </w:r>
      <w:r w:rsidR="0084461F">
        <w:t>.</w:t>
      </w:r>
      <w:r w:rsidR="00245DD8">
        <w:t>1</w:t>
      </w:r>
      <w:r w:rsidR="0084461F">
        <w:t xml:space="preserve"> </w:t>
      </w:r>
      <w:r w:rsidR="0084461F" w:rsidRPr="00D71C90">
        <w:t>Preparación del entorno de trabajo</w:t>
      </w:r>
      <w:bookmarkEnd w:id="28"/>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End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29" w:name="_Toc27770353"/>
      <w:r>
        <w:t>6</w:t>
      </w:r>
      <w:r w:rsidR="00A548A2">
        <w:t>.</w:t>
      </w:r>
      <w:r>
        <w:t>2</w:t>
      </w:r>
      <w:r w:rsidR="00A548A2">
        <w:t xml:space="preserve"> </w:t>
      </w:r>
      <w:r w:rsidR="00A22F44">
        <w:t>S</w:t>
      </w:r>
      <w:r w:rsidR="0084461F" w:rsidRPr="004D1B15">
        <w:t>imulación</w:t>
      </w:r>
      <w:r w:rsidR="00A22F44">
        <w:t xml:space="preserve"> de un entorno industrial</w:t>
      </w:r>
      <w:bookmarkEnd w:id="29"/>
    </w:p>
    <w:p w14:paraId="5BD9FE4C" w14:textId="6A98C7FA" w:rsidR="00A548A2" w:rsidRDefault="003277D7" w:rsidP="00A548A2">
      <w:pPr>
        <w:pStyle w:val="Heading3"/>
      </w:pPr>
      <w:bookmarkStart w:id="30" w:name="_Toc27770354"/>
      <w:r>
        <w:t>6</w:t>
      </w:r>
      <w:r w:rsidR="00A548A2">
        <w:t>.</w:t>
      </w:r>
      <w:r>
        <w:t>2</w:t>
      </w:r>
      <w:r w:rsidR="00A548A2">
        <w:t>.</w:t>
      </w:r>
      <w:r w:rsidR="00912E01">
        <w:t>1</w:t>
      </w:r>
      <w:r w:rsidR="00A548A2">
        <w:t xml:space="preserve"> Introducción</w:t>
      </w:r>
      <w:bookmarkEnd w:id="30"/>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1" w:name="_Toc27770355"/>
      <w:r>
        <w:t>6</w:t>
      </w:r>
      <w:r w:rsidR="00912E01">
        <w:t>.</w:t>
      </w:r>
      <w:r>
        <w:t>2</w:t>
      </w:r>
      <w:r w:rsidR="00912E01">
        <w:t xml:space="preserve">.2 </w:t>
      </w:r>
      <w:r w:rsidR="00926ACE">
        <w:t>Caracterización de la degradación de las máquinas</w:t>
      </w:r>
      <w:bookmarkEnd w:id="31"/>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End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2" w:name="_Toc27770392"/>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2"/>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7AAC048B" w:rsidR="001E516A" w:rsidRDefault="001E516A" w:rsidP="001E516A">
      <w:pPr>
        <w:pStyle w:val="Caption"/>
        <w:jc w:val="center"/>
      </w:pPr>
      <w:bookmarkStart w:id="33" w:name="_Toc27770384"/>
      <w:r>
        <w:t xml:space="preserve">Fig. </w:t>
      </w:r>
      <w:r>
        <w:fldChar w:fldCharType="begin"/>
      </w:r>
      <w:r>
        <w:instrText xml:space="preserve"> SEQ Fig. \* ARABIC </w:instrText>
      </w:r>
      <w:r>
        <w:fldChar w:fldCharType="separate"/>
      </w:r>
      <w:r w:rsidR="00263795">
        <w:rPr>
          <w:noProof/>
        </w:rPr>
        <w:t>14</w:t>
      </w:r>
      <w:r>
        <w:fldChar w:fldCharType="end"/>
      </w:r>
      <w:r>
        <w:t xml:space="preserve"> Curvas de degradación para diferentes parámetros</w:t>
      </w:r>
      <w:bookmarkEnd w:id="33"/>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4" w:name="_Toc27770356"/>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4"/>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5" w:name="_Toc27770393"/>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5"/>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061853"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6" w:name="_Toc27770394"/>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6"/>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1E5C9E72" w:rsidR="00F63012" w:rsidRDefault="001E516A" w:rsidP="001E516A">
      <w:pPr>
        <w:pStyle w:val="Caption"/>
        <w:jc w:val="center"/>
      </w:pPr>
      <w:bookmarkStart w:id="37" w:name="_Toc27770385"/>
      <w:r>
        <w:t xml:space="preserve">Fig. </w:t>
      </w:r>
      <w:r>
        <w:fldChar w:fldCharType="begin"/>
      </w:r>
      <w:r>
        <w:instrText xml:space="preserve"> SEQ Fig. \* ARABIC </w:instrText>
      </w:r>
      <w:r>
        <w:fldChar w:fldCharType="separate"/>
      </w:r>
      <w:r w:rsidR="00263795">
        <w:rPr>
          <w:noProof/>
        </w:rPr>
        <w:t>15</w:t>
      </w:r>
      <w:r>
        <w:fldChar w:fldCharType="end"/>
      </w:r>
      <w:r>
        <w:t xml:space="preserve"> Efecto de la degradación en la velocidad</w:t>
      </w:r>
      <w:bookmarkEnd w:id="37"/>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061853"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8" w:name="_Toc27770395"/>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8"/>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39" w:name="_Ref27480194"/>
      <w:bookmarkStart w:id="40" w:name="_Toc27770396"/>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9"/>
      <w:bookmarkEnd w:id="40"/>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759A5184" w:rsidR="0095094E" w:rsidRDefault="00642797" w:rsidP="0051583B">
      <w:pPr>
        <w:pStyle w:val="Caption"/>
        <w:jc w:val="center"/>
      </w:pPr>
      <w:bookmarkStart w:id="41" w:name="_Toc27770386"/>
      <w:r>
        <w:t xml:space="preserve">Fig. </w:t>
      </w:r>
      <w:r>
        <w:fldChar w:fldCharType="begin"/>
      </w:r>
      <w:r>
        <w:instrText xml:space="preserve"> SEQ Fig. \* ARABIC </w:instrText>
      </w:r>
      <w:r>
        <w:fldChar w:fldCharType="separate"/>
      </w:r>
      <w:r w:rsidR="00263795">
        <w:rPr>
          <w:noProof/>
        </w:rPr>
        <w:t>16</w:t>
      </w:r>
      <w:r>
        <w:fldChar w:fldCharType="end"/>
      </w:r>
      <w:r>
        <w:t xml:space="preserve"> Efecto de la degradación en la temperatura</w:t>
      </w:r>
      <w:bookmarkEnd w:id="41"/>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061853"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2" w:name="_Toc27770397"/>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2"/>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8379ACF" w:rsidR="00100D66" w:rsidRDefault="00452215" w:rsidP="00452215">
      <w:pPr>
        <w:pStyle w:val="Caption"/>
        <w:jc w:val="center"/>
      </w:pPr>
      <w:bookmarkStart w:id="43" w:name="_Toc27770387"/>
      <w:r>
        <w:t xml:space="preserve">Fig. </w:t>
      </w:r>
      <w:r>
        <w:fldChar w:fldCharType="begin"/>
      </w:r>
      <w:r>
        <w:instrText xml:space="preserve"> SEQ Fig. \* ARABIC </w:instrText>
      </w:r>
      <w:r>
        <w:fldChar w:fldCharType="separate"/>
      </w:r>
      <w:r w:rsidR="00263795">
        <w:rPr>
          <w:noProof/>
        </w:rPr>
        <w:t>17</w:t>
      </w:r>
      <w:r>
        <w:fldChar w:fldCharType="end"/>
      </w:r>
      <w:r>
        <w:t xml:space="preserve"> Efecto de la degradación en la presión</w:t>
      </w:r>
      <w:bookmarkEnd w:id="43"/>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4" w:name="_Toc27770357"/>
      <w:r>
        <w:t>6</w:t>
      </w:r>
      <w:r w:rsidR="003E7842">
        <w:t>.</w:t>
      </w:r>
      <w:r>
        <w:t>2</w:t>
      </w:r>
      <w:r w:rsidR="003E7842">
        <w:t>.</w:t>
      </w:r>
      <w:r w:rsidR="001C5533">
        <w:t>4 Proceso de simulación</w:t>
      </w:r>
      <w:bookmarkEnd w:id="44"/>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5" w:name="_Toc27770358"/>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5"/>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7947264E" w:rsidR="006318C7" w:rsidRDefault="00E3160A" w:rsidP="005F4E13">
      <w:pPr>
        <w:pStyle w:val="Caption"/>
        <w:jc w:val="center"/>
      </w:pPr>
      <w:bookmarkStart w:id="46" w:name="_Toc27770388"/>
      <w:r>
        <w:t xml:space="preserve">Fig. </w:t>
      </w:r>
      <w:r>
        <w:fldChar w:fldCharType="begin"/>
      </w:r>
      <w:r>
        <w:instrText xml:space="preserve"> SEQ Fig. \* ARABIC </w:instrText>
      </w:r>
      <w:r>
        <w:fldChar w:fldCharType="separate"/>
      </w:r>
      <w:r w:rsidR="00263795">
        <w:rPr>
          <w:noProof/>
        </w:rPr>
        <w:t>18</w:t>
      </w:r>
      <w:r>
        <w:fldChar w:fldCharType="end"/>
      </w:r>
      <w:r>
        <w:t xml:space="preserve"> </w:t>
      </w:r>
      <w:r w:rsidR="005F4E13">
        <w:t>Ejemplo de un archivo de configuración de una simulación</w:t>
      </w:r>
      <w:bookmarkEnd w:id="46"/>
    </w:p>
    <w:p w14:paraId="2DDC08DB" w14:textId="198140C8" w:rsidR="00247C7E" w:rsidRDefault="00452223" w:rsidP="00247C7E">
      <w:pPr>
        <w:pStyle w:val="Heading3"/>
      </w:pPr>
      <w:bookmarkStart w:id="47" w:name="_Toc27770359"/>
      <w:r>
        <w:t>6</w:t>
      </w:r>
      <w:r w:rsidR="00247C7E">
        <w:t>.</w:t>
      </w:r>
      <w:r>
        <w:t>2</w:t>
      </w:r>
      <w:r w:rsidR="00247C7E">
        <w:t>.6 Resultados de la simulación</w:t>
      </w:r>
      <w:bookmarkEnd w:id="47"/>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00A550AD" w:rsidR="00BA7525" w:rsidRDefault="00BA7525" w:rsidP="003059B3">
      <w:pPr>
        <w:pStyle w:val="Caption"/>
        <w:jc w:val="center"/>
        <w:rPr>
          <w:b/>
        </w:rPr>
      </w:pPr>
      <w:bookmarkStart w:id="48" w:name="_Toc27770398"/>
      <w:r>
        <w:t xml:space="preserve">Tabla </w:t>
      </w:r>
      <w:r>
        <w:fldChar w:fldCharType="begin"/>
      </w:r>
      <w:r>
        <w:instrText xml:space="preserve"> SEQ Tabla \* ARABIC </w:instrText>
      </w:r>
      <w:r>
        <w:fldChar w:fldCharType="separate"/>
      </w:r>
      <w:r w:rsidR="00712EFE">
        <w:rPr>
          <w:noProof/>
        </w:rPr>
        <w:t>1</w:t>
      </w:r>
      <w:r>
        <w:fldChar w:fldCharType="end"/>
      </w:r>
      <w:r>
        <w:t xml:space="preserve"> Fragmento de archivo de telemetría</w:t>
      </w:r>
      <w:bookmarkEnd w:id="48"/>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1A062483" w:rsidR="00247C7E" w:rsidRPr="006318C7" w:rsidRDefault="00BA7525" w:rsidP="003059B3">
      <w:pPr>
        <w:pStyle w:val="Caption"/>
        <w:jc w:val="center"/>
      </w:pPr>
      <w:bookmarkStart w:id="49" w:name="_Toc27770399"/>
      <w:r>
        <w:t xml:space="preserve">Tabla </w:t>
      </w:r>
      <w:r>
        <w:fldChar w:fldCharType="begin"/>
      </w:r>
      <w:r>
        <w:instrText xml:space="preserve"> SEQ Tabla \* ARABIC </w:instrText>
      </w:r>
      <w:r>
        <w:fldChar w:fldCharType="separate"/>
      </w:r>
      <w:r w:rsidR="00712EFE">
        <w:rPr>
          <w:noProof/>
        </w:rPr>
        <w:t>2</w:t>
      </w:r>
      <w:r>
        <w:fldChar w:fldCharType="end"/>
      </w:r>
      <w:r>
        <w:t xml:space="preserve"> Fragmento de</w:t>
      </w:r>
      <w:r w:rsidR="00107656">
        <w:t>l</w:t>
      </w:r>
      <w:r>
        <w:t xml:space="preserve"> </w:t>
      </w:r>
      <w:r w:rsidR="00107656">
        <w:t>r</w:t>
      </w:r>
      <w:r>
        <w:t>egistro de mantenimiento</w:t>
      </w:r>
      <w:bookmarkEnd w:id="49"/>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50" w:name="_Toc27770360"/>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50"/>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1" w:name="_Toc27770361"/>
      <w:r>
        <w:t>6</w:t>
      </w:r>
      <w:r w:rsidR="003059B3" w:rsidRPr="003059B3">
        <w:t>.</w:t>
      </w:r>
      <w:r>
        <w:t>3</w:t>
      </w:r>
      <w:r w:rsidR="003059B3" w:rsidRPr="003059B3">
        <w:t xml:space="preserve">.1 </w:t>
      </w:r>
      <w:r w:rsidR="006F3065">
        <w:t xml:space="preserve">Adquisición </w:t>
      </w:r>
      <w:r w:rsidR="003059B3" w:rsidRPr="003059B3">
        <w:t>de los datos</w:t>
      </w:r>
      <w:bookmarkEnd w:id="51"/>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2" w:name="_Toc27770362"/>
      <w:r>
        <w:t>6</w:t>
      </w:r>
      <w:r w:rsidR="00E76962">
        <w:t>.</w:t>
      </w:r>
      <w:r>
        <w:t>3</w:t>
      </w:r>
      <w:r w:rsidR="00E76962">
        <w:t>.</w:t>
      </w:r>
      <w:r w:rsidR="008346A3">
        <w:t>2</w:t>
      </w:r>
      <w:r w:rsidR="00E76962">
        <w:t xml:space="preserve"> </w:t>
      </w:r>
      <w:r w:rsidR="00B40D05">
        <w:t>Análisis de los datos</w:t>
      </w:r>
      <w:bookmarkEnd w:id="52"/>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664BB205" w:rsidR="00DA2C86" w:rsidRDefault="00EF5464" w:rsidP="00EF5464">
      <w:pPr>
        <w:pStyle w:val="Caption"/>
        <w:jc w:val="center"/>
        <w:rPr>
          <w:b/>
        </w:rPr>
      </w:pPr>
      <w:bookmarkStart w:id="53" w:name="_Toc27770400"/>
      <w:r>
        <w:t xml:space="preserve">Tabla </w:t>
      </w:r>
      <w:r>
        <w:fldChar w:fldCharType="begin"/>
      </w:r>
      <w:r>
        <w:instrText xml:space="preserve"> SEQ Tabla \* ARABIC </w:instrText>
      </w:r>
      <w:r>
        <w:fldChar w:fldCharType="separate"/>
      </w:r>
      <w:r w:rsidR="00712EFE">
        <w:rPr>
          <w:noProof/>
        </w:rPr>
        <w:t>3</w:t>
      </w:r>
      <w:r>
        <w:fldChar w:fldCharType="end"/>
      </w:r>
      <w:r>
        <w:t xml:space="preserve"> Datos descriptivos de la máquina</w:t>
      </w:r>
      <w:bookmarkEnd w:id="53"/>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67DD5514" w:rsidR="001927CC" w:rsidRDefault="001927CC" w:rsidP="001927CC">
      <w:pPr>
        <w:pStyle w:val="Caption"/>
        <w:jc w:val="center"/>
      </w:pPr>
      <w:bookmarkStart w:id="54" w:name="_Toc27770401"/>
      <w:r>
        <w:t xml:space="preserve">Tabla </w:t>
      </w:r>
      <w:r>
        <w:fldChar w:fldCharType="begin"/>
      </w:r>
      <w:r>
        <w:instrText xml:space="preserve"> SEQ Tabla \* ARABIC </w:instrText>
      </w:r>
      <w:r>
        <w:fldChar w:fldCharType="separate"/>
      </w:r>
      <w:r w:rsidR="00712EFE">
        <w:rPr>
          <w:noProof/>
        </w:rPr>
        <w:t>4</w:t>
      </w:r>
      <w:r>
        <w:fldChar w:fldCharType="end"/>
      </w:r>
      <w:r>
        <w:t xml:space="preserve"> Tabla de correlaciones</w:t>
      </w:r>
      <w:bookmarkEnd w:id="54"/>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0B05C8D8" w:rsidR="003724F8" w:rsidRDefault="003724F8" w:rsidP="003724F8">
      <w:pPr>
        <w:pStyle w:val="Caption"/>
        <w:jc w:val="center"/>
      </w:pPr>
      <w:bookmarkStart w:id="55" w:name="_Toc27770389"/>
      <w:r>
        <w:t xml:space="preserve">Fig. </w:t>
      </w:r>
      <w:r>
        <w:fldChar w:fldCharType="begin"/>
      </w:r>
      <w:r>
        <w:instrText xml:space="preserve"> SEQ Fig. \* ARABIC </w:instrText>
      </w:r>
      <w:r>
        <w:fldChar w:fldCharType="separate"/>
      </w:r>
      <w:r w:rsidR="00263795">
        <w:rPr>
          <w:noProof/>
        </w:rPr>
        <w:t>19</w:t>
      </w:r>
      <w:r>
        <w:fldChar w:fldCharType="end"/>
      </w:r>
      <w:r>
        <w:t xml:space="preserve"> Representación gráfica de los datos operacionales</w:t>
      </w:r>
      <w:bookmarkEnd w:id="55"/>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4866C10D" w:rsidR="003724F8" w:rsidRDefault="003724F8" w:rsidP="003724F8">
      <w:pPr>
        <w:pStyle w:val="Caption"/>
        <w:jc w:val="center"/>
      </w:pPr>
      <w:bookmarkStart w:id="56" w:name="_Toc27770390"/>
      <w:r>
        <w:t xml:space="preserve">Fig. </w:t>
      </w:r>
      <w:r>
        <w:fldChar w:fldCharType="begin"/>
      </w:r>
      <w:r>
        <w:instrText xml:space="preserve"> SEQ Fig. \* ARABIC </w:instrText>
      </w:r>
      <w:r>
        <w:fldChar w:fldCharType="separate"/>
      </w:r>
      <w:r w:rsidR="00263795">
        <w:rPr>
          <w:noProof/>
        </w:rPr>
        <w:t>20</w:t>
      </w:r>
      <w:r>
        <w:fldChar w:fldCharType="end"/>
      </w:r>
      <w:r>
        <w:t xml:space="preserve"> Datos operacionales junto con los datos de mantenimiento</w:t>
      </w:r>
      <w:bookmarkEnd w:id="56"/>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7" w:name="_Toc27770363"/>
      <w:r>
        <w:t>6</w:t>
      </w:r>
      <w:r w:rsidR="000802F7">
        <w:t>.</w:t>
      </w:r>
      <w:r>
        <w:t>3</w:t>
      </w:r>
      <w:r w:rsidR="000802F7">
        <w:t>.3 Elección del tipo modelo</w:t>
      </w:r>
      <w:bookmarkEnd w:id="57"/>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End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8" w:name="_Toc27770364"/>
      <w:r>
        <w:t>6</w:t>
      </w:r>
      <w:r w:rsidR="008346A3">
        <w:t>.</w:t>
      </w:r>
      <w:r>
        <w:t>3</w:t>
      </w:r>
      <w:r w:rsidR="008346A3">
        <w:t>.</w:t>
      </w:r>
      <w:r w:rsidR="000802F7">
        <w:t>4</w:t>
      </w:r>
      <w:r w:rsidR="008346A3">
        <w:t xml:space="preserve"> Procesado de los datos</w:t>
      </w:r>
      <w:bookmarkEnd w:id="58"/>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44F6495B" w:rsidR="00D9109B" w:rsidRPr="00976226" w:rsidRDefault="001748AF" w:rsidP="00976226">
      <w:pPr>
        <w:pStyle w:val="Caption"/>
        <w:jc w:val="center"/>
      </w:pPr>
      <w:bookmarkStart w:id="59" w:name="_Toc27770402"/>
      <w:r>
        <w:t xml:space="preserve">Tabla </w:t>
      </w:r>
      <w:r>
        <w:fldChar w:fldCharType="begin"/>
      </w:r>
      <w:r>
        <w:instrText xml:space="preserve"> SEQ Tabla \* ARABIC </w:instrText>
      </w:r>
      <w:r>
        <w:fldChar w:fldCharType="separate"/>
      </w:r>
      <w:r w:rsidR="00712EFE">
        <w:rPr>
          <w:noProof/>
        </w:rPr>
        <w:t>5</w:t>
      </w:r>
      <w:r>
        <w:fldChar w:fldCharType="end"/>
      </w:r>
      <w:r>
        <w:t xml:space="preserve"> Cálculo RUL</w:t>
      </w:r>
      <w:bookmarkEnd w:id="59"/>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End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35914CDB" w:rsidR="00E4748C" w:rsidRPr="00976226" w:rsidRDefault="00976226" w:rsidP="00976226">
      <w:pPr>
        <w:pStyle w:val="Caption"/>
        <w:jc w:val="center"/>
        <w:rPr>
          <w:lang w:val="en-US"/>
        </w:rPr>
      </w:pPr>
      <w:bookmarkStart w:id="60" w:name="_Toc27770403"/>
      <w:r w:rsidRPr="00976226">
        <w:t xml:space="preserve">Tabla </w:t>
      </w:r>
      <w:r w:rsidRPr="00976226">
        <w:fldChar w:fldCharType="begin"/>
      </w:r>
      <w:r w:rsidRPr="00976226">
        <w:instrText xml:space="preserve"> SEQ Tabla \* ARABIC </w:instrText>
      </w:r>
      <w:r w:rsidRPr="00976226">
        <w:fldChar w:fldCharType="separate"/>
      </w:r>
      <w:r w:rsidR="00712EFE">
        <w:rPr>
          <w:noProof/>
        </w:rPr>
        <w:t>6</w:t>
      </w:r>
      <w:r w:rsidRPr="00976226">
        <w:fldChar w:fldCharType="end"/>
      </w:r>
      <w:r w:rsidRPr="00976226">
        <w:rPr>
          <w:lang w:val="en-US"/>
        </w:rPr>
        <w:t xml:space="preserve"> Feature engineering</w:t>
      </w:r>
      <w:bookmarkEnd w:id="60"/>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End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End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6A1F34B3" w:rsidR="0028112E" w:rsidRDefault="00326D37" w:rsidP="00326D37">
      <w:pPr>
        <w:pStyle w:val="Caption"/>
        <w:jc w:val="center"/>
      </w:pPr>
      <w:bookmarkStart w:id="61" w:name="_Toc27770391"/>
      <w:r>
        <w:t xml:space="preserve">Fig. </w:t>
      </w:r>
      <w:r>
        <w:fldChar w:fldCharType="begin"/>
      </w:r>
      <w:r>
        <w:instrText xml:space="preserve"> SEQ Fig. \* ARABIC </w:instrText>
      </w:r>
      <w:r>
        <w:fldChar w:fldCharType="separate"/>
      </w:r>
      <w:r w:rsidR="00263795">
        <w:rPr>
          <w:noProof/>
        </w:rPr>
        <w:t>21</w:t>
      </w:r>
      <w:r>
        <w:fldChar w:fldCharType="end"/>
      </w:r>
      <w:r>
        <w:t xml:space="preserve"> Efecto de aplicar el algoritmo SMOTE sobre los datos</w:t>
      </w:r>
      <w:bookmarkEnd w:id="61"/>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End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End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2" w:name="_Toc27770365"/>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2"/>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End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6" w:history="1">
        <w:r w:rsidR="00712EFE">
          <w:rPr>
            <w:rStyle w:val="Hyperlink"/>
          </w:rPr>
          <w:t>https://pytorch.org</w:t>
        </w:r>
      </w:hyperlink>
      <w:r w:rsidR="00712EFE">
        <w:t>)</w:t>
      </w:r>
      <w:r w:rsidR="00F859EF">
        <w:t xml:space="preserve"> </w:t>
      </w:r>
      <w:r w:rsidR="008D2F2B">
        <w:t>y PySyft (</w:t>
      </w:r>
      <w:hyperlink r:id="rId47"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3" w:name="_Toc27770366"/>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3"/>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End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4" w:name="_Toc27770367"/>
      <w:r>
        <w:t>6.3.</w:t>
      </w:r>
      <w:r w:rsidR="00AD5C7D">
        <w:t>7</w:t>
      </w:r>
      <w:r>
        <w:t xml:space="preserve"> Implementación, entrenamiento y validación del modelo</w:t>
      </w:r>
      <w:bookmarkEnd w:id="64"/>
    </w:p>
    <w:p w14:paraId="05189B7E" w14:textId="1C11E0BB" w:rsidR="00CD7F12" w:rsidRDefault="00CD7F12" w:rsidP="0084461F"/>
    <w:p w14:paraId="6295F778" w14:textId="6B8790F4" w:rsidR="00CD7F12" w:rsidRDefault="002F26A3" w:rsidP="0084461F">
      <w:r>
        <w:t>La idea principal es tratar de conseguir el modelo más sencillo posible----</w:t>
      </w:r>
    </w:p>
    <w:p w14:paraId="4AD0D96D" w14:textId="4932087C" w:rsidR="002F26A3" w:rsidRDefault="002F26A3" w:rsidP="0084461F"/>
    <w:p w14:paraId="1F7C4761" w14:textId="79F495F6" w:rsidR="002F26A3" w:rsidRDefault="002F26A3" w:rsidP="0084461F">
      <w:r>
        <w:t xml:space="preserve">Por </w:t>
      </w:r>
      <w:r w:rsidR="005E4181">
        <w:t>motivos</w:t>
      </w:r>
      <w:r>
        <w:t xml:space="preserve"> de rendimiento y lo sencillo si</w:t>
      </w:r>
      <w:r w:rsidR="005E4181">
        <w:t>e</w:t>
      </w:r>
      <w:r>
        <w:t>mp</w:t>
      </w:r>
      <w:r w:rsidR="005E4181">
        <w:t>r</w:t>
      </w:r>
      <w:r>
        <w:t>e es mejor</w:t>
      </w:r>
    </w:p>
    <w:p w14:paraId="72D1CF6E" w14:textId="760FABA3" w:rsidR="00CD7F12" w:rsidRDefault="00CD7F12" w:rsidP="0084461F"/>
    <w:p w14:paraId="52389602" w14:textId="77777777" w:rsidR="00CD7F12" w:rsidRDefault="00CD7F12" w:rsidP="0084461F"/>
    <w:p w14:paraId="6A215B7B" w14:textId="1CBF6F34" w:rsidR="00773ADB" w:rsidRDefault="00773ADB" w:rsidP="0084461F"/>
    <w:p w14:paraId="7719D87B" w14:textId="77777777" w:rsidR="00773ADB" w:rsidRDefault="00773ADB" w:rsidP="0084461F"/>
    <w:p w14:paraId="63C4076F" w14:textId="77777777" w:rsidR="0084461F" w:rsidRDefault="0084461F" w:rsidP="0084461F"/>
    <w:p w14:paraId="03AC37B0" w14:textId="77777777" w:rsidR="0084461F" w:rsidRDefault="0084461F" w:rsidP="00143536"/>
    <w:p w14:paraId="31222DBF" w14:textId="0741CCD6" w:rsidR="00D54FEA" w:rsidRDefault="00D54FEA" w:rsidP="00143536"/>
    <w:p w14:paraId="025BD60F" w14:textId="77777777" w:rsidR="00D54FEA" w:rsidRPr="00FD5D3F" w:rsidRDefault="00D54FEA" w:rsidP="00143536"/>
    <w:p w14:paraId="2B8B215A" w14:textId="77777777" w:rsidR="00941789" w:rsidRDefault="00941789">
      <w:pPr>
        <w:pageBreakBefore/>
        <w:rPr>
          <w:rFonts w:cs="Arial"/>
          <w:szCs w:val="20"/>
        </w:rPr>
      </w:pPr>
    </w:p>
    <w:p w14:paraId="138B4C92" w14:textId="174C4C73" w:rsidR="00941789" w:rsidRDefault="002F26A3">
      <w:pPr>
        <w:pStyle w:val="Heading1"/>
        <w:tabs>
          <w:tab w:val="left" w:pos="0"/>
        </w:tabs>
        <w:rPr>
          <w:szCs w:val="20"/>
        </w:rPr>
      </w:pPr>
      <w:bookmarkStart w:id="65" w:name="_Toc27770368"/>
      <w:r>
        <w:rPr>
          <w:szCs w:val="20"/>
        </w:rPr>
        <w:t>7</w:t>
      </w:r>
      <w:r w:rsidR="00941789">
        <w:rPr>
          <w:szCs w:val="20"/>
        </w:rPr>
        <w:t>. Conclusiones</w:t>
      </w:r>
      <w:bookmarkEnd w:id="65"/>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66" w:name="_Toc27770369"/>
      <w:r>
        <w:rPr>
          <w:szCs w:val="20"/>
        </w:rPr>
        <w:t>8</w:t>
      </w:r>
      <w:r w:rsidR="00941789">
        <w:rPr>
          <w:szCs w:val="20"/>
        </w:rPr>
        <w:t>. Glosario</w:t>
      </w:r>
      <w:bookmarkEnd w:id="66"/>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67" w:name="_Toc27770370"/>
      <w:r>
        <w:t>9</w:t>
      </w:r>
      <w:r w:rsidR="00941789">
        <w:t>. Bibliografía</w:t>
      </w:r>
      <w:bookmarkEnd w:id="67"/>
    </w:p>
    <w:p w14:paraId="197A26F2" w14:textId="77777777" w:rsidR="00941789" w:rsidRDefault="00941789">
      <w:pPr>
        <w:rPr>
          <w:rFonts w:cs="Arial"/>
          <w:szCs w:val="20"/>
        </w:rPr>
      </w:pPr>
    </w:p>
    <w:sdt>
      <w:sdtPr>
        <w:id w:val="1939409938"/>
        <w:docPartObj>
          <w:docPartGallery w:val="Bibliographies"/>
          <w:docPartUnique/>
        </w:docPartObj>
      </w:sdtPr>
      <w:sdtEndPr/>
      <w:sdtContent>
        <w:sdt>
          <w:sdtPr>
            <w:id w:val="111145805"/>
            <w:bibliography/>
          </w:sdtPr>
          <w:sdtEndPr/>
          <w:sdtContent>
            <w:p w14:paraId="63831AE5" w14:textId="77777777" w:rsidR="008D2F2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8D2F2B" w14:paraId="37E6AC28" w14:textId="77777777">
                <w:trPr>
                  <w:divId w:val="597327215"/>
                  <w:tblCellSpacing w:w="15" w:type="dxa"/>
                </w:trPr>
                <w:tc>
                  <w:tcPr>
                    <w:tcW w:w="50" w:type="pct"/>
                    <w:hideMark/>
                  </w:tcPr>
                  <w:p w14:paraId="2A6F5557" w14:textId="507CEC53" w:rsidR="008D2F2B" w:rsidRDefault="008D2F2B">
                    <w:pPr>
                      <w:pStyle w:val="Bibliography"/>
                      <w:rPr>
                        <w:noProof/>
                        <w:sz w:val="24"/>
                      </w:rPr>
                    </w:pPr>
                    <w:r>
                      <w:rPr>
                        <w:noProof/>
                      </w:rPr>
                      <w:t xml:space="preserve">[1] </w:t>
                    </w:r>
                  </w:p>
                </w:tc>
                <w:tc>
                  <w:tcPr>
                    <w:tcW w:w="0" w:type="auto"/>
                    <w:hideMark/>
                  </w:tcPr>
                  <w:p w14:paraId="0C29BA8F" w14:textId="77777777" w:rsidR="008D2F2B" w:rsidRDefault="008D2F2B">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8D2F2B" w14:paraId="68C8810F" w14:textId="77777777">
                <w:trPr>
                  <w:divId w:val="597327215"/>
                  <w:tblCellSpacing w:w="15" w:type="dxa"/>
                </w:trPr>
                <w:tc>
                  <w:tcPr>
                    <w:tcW w:w="50" w:type="pct"/>
                    <w:hideMark/>
                  </w:tcPr>
                  <w:p w14:paraId="27675AD1" w14:textId="77777777" w:rsidR="008D2F2B" w:rsidRDefault="008D2F2B">
                    <w:pPr>
                      <w:pStyle w:val="Bibliography"/>
                      <w:rPr>
                        <w:noProof/>
                      </w:rPr>
                    </w:pPr>
                    <w:r>
                      <w:rPr>
                        <w:noProof/>
                      </w:rPr>
                      <w:t xml:space="preserve">[2] </w:t>
                    </w:r>
                  </w:p>
                </w:tc>
                <w:tc>
                  <w:tcPr>
                    <w:tcW w:w="0" w:type="auto"/>
                    <w:hideMark/>
                  </w:tcPr>
                  <w:p w14:paraId="4313C710" w14:textId="77777777" w:rsidR="008D2F2B" w:rsidRDefault="008D2F2B">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8D2F2B" w14:paraId="03E74EFD" w14:textId="77777777">
                <w:trPr>
                  <w:divId w:val="597327215"/>
                  <w:tblCellSpacing w:w="15" w:type="dxa"/>
                </w:trPr>
                <w:tc>
                  <w:tcPr>
                    <w:tcW w:w="50" w:type="pct"/>
                    <w:hideMark/>
                  </w:tcPr>
                  <w:p w14:paraId="6F0C0AE4" w14:textId="77777777" w:rsidR="008D2F2B" w:rsidRDefault="008D2F2B">
                    <w:pPr>
                      <w:pStyle w:val="Bibliography"/>
                      <w:rPr>
                        <w:noProof/>
                      </w:rPr>
                    </w:pPr>
                    <w:r>
                      <w:rPr>
                        <w:noProof/>
                      </w:rPr>
                      <w:t xml:space="preserve">[3] </w:t>
                    </w:r>
                  </w:p>
                </w:tc>
                <w:tc>
                  <w:tcPr>
                    <w:tcW w:w="0" w:type="auto"/>
                    <w:hideMark/>
                  </w:tcPr>
                  <w:p w14:paraId="3C0AC2FE" w14:textId="77777777" w:rsidR="008D2F2B" w:rsidRDefault="008D2F2B">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8D2F2B" w14:paraId="6DBF7EFC" w14:textId="77777777">
                <w:trPr>
                  <w:divId w:val="597327215"/>
                  <w:tblCellSpacing w:w="15" w:type="dxa"/>
                </w:trPr>
                <w:tc>
                  <w:tcPr>
                    <w:tcW w:w="50" w:type="pct"/>
                    <w:hideMark/>
                  </w:tcPr>
                  <w:p w14:paraId="5BCDE2AD" w14:textId="77777777" w:rsidR="008D2F2B" w:rsidRDefault="008D2F2B">
                    <w:pPr>
                      <w:pStyle w:val="Bibliography"/>
                      <w:rPr>
                        <w:noProof/>
                      </w:rPr>
                    </w:pPr>
                    <w:r>
                      <w:rPr>
                        <w:noProof/>
                      </w:rPr>
                      <w:t xml:space="preserve">[4] </w:t>
                    </w:r>
                  </w:p>
                </w:tc>
                <w:tc>
                  <w:tcPr>
                    <w:tcW w:w="0" w:type="auto"/>
                    <w:hideMark/>
                  </w:tcPr>
                  <w:p w14:paraId="047DEB7B" w14:textId="77777777" w:rsidR="008D2F2B" w:rsidRDefault="008D2F2B">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8D2F2B" w14:paraId="18FB9365" w14:textId="77777777">
                <w:trPr>
                  <w:divId w:val="597327215"/>
                  <w:tblCellSpacing w:w="15" w:type="dxa"/>
                </w:trPr>
                <w:tc>
                  <w:tcPr>
                    <w:tcW w:w="50" w:type="pct"/>
                    <w:hideMark/>
                  </w:tcPr>
                  <w:p w14:paraId="66777751" w14:textId="77777777" w:rsidR="008D2F2B" w:rsidRDefault="008D2F2B">
                    <w:pPr>
                      <w:pStyle w:val="Bibliography"/>
                      <w:rPr>
                        <w:noProof/>
                      </w:rPr>
                    </w:pPr>
                    <w:r>
                      <w:rPr>
                        <w:noProof/>
                      </w:rPr>
                      <w:t xml:space="preserve">[5] </w:t>
                    </w:r>
                  </w:p>
                </w:tc>
                <w:tc>
                  <w:tcPr>
                    <w:tcW w:w="0" w:type="auto"/>
                    <w:hideMark/>
                  </w:tcPr>
                  <w:p w14:paraId="10293C50" w14:textId="77777777" w:rsidR="008D2F2B" w:rsidRDefault="008D2F2B">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8D2F2B" w14:paraId="580C0823" w14:textId="77777777">
                <w:trPr>
                  <w:divId w:val="597327215"/>
                  <w:tblCellSpacing w:w="15" w:type="dxa"/>
                </w:trPr>
                <w:tc>
                  <w:tcPr>
                    <w:tcW w:w="50" w:type="pct"/>
                    <w:hideMark/>
                  </w:tcPr>
                  <w:p w14:paraId="0652445D" w14:textId="77777777" w:rsidR="008D2F2B" w:rsidRDefault="008D2F2B">
                    <w:pPr>
                      <w:pStyle w:val="Bibliography"/>
                      <w:rPr>
                        <w:noProof/>
                      </w:rPr>
                    </w:pPr>
                    <w:r>
                      <w:rPr>
                        <w:noProof/>
                      </w:rPr>
                      <w:t xml:space="preserve">[6] </w:t>
                    </w:r>
                  </w:p>
                </w:tc>
                <w:tc>
                  <w:tcPr>
                    <w:tcW w:w="0" w:type="auto"/>
                    <w:hideMark/>
                  </w:tcPr>
                  <w:p w14:paraId="1D155FE1" w14:textId="77777777" w:rsidR="008D2F2B" w:rsidRDefault="008D2F2B">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8D2F2B" w14:paraId="40FD40D5" w14:textId="77777777">
                <w:trPr>
                  <w:divId w:val="597327215"/>
                  <w:tblCellSpacing w:w="15" w:type="dxa"/>
                </w:trPr>
                <w:tc>
                  <w:tcPr>
                    <w:tcW w:w="50" w:type="pct"/>
                    <w:hideMark/>
                  </w:tcPr>
                  <w:p w14:paraId="60A118E7" w14:textId="77777777" w:rsidR="008D2F2B" w:rsidRDefault="008D2F2B">
                    <w:pPr>
                      <w:pStyle w:val="Bibliography"/>
                      <w:rPr>
                        <w:noProof/>
                      </w:rPr>
                    </w:pPr>
                    <w:r>
                      <w:rPr>
                        <w:noProof/>
                      </w:rPr>
                      <w:t xml:space="preserve">[7] </w:t>
                    </w:r>
                  </w:p>
                </w:tc>
                <w:tc>
                  <w:tcPr>
                    <w:tcW w:w="0" w:type="auto"/>
                    <w:hideMark/>
                  </w:tcPr>
                  <w:p w14:paraId="1F454F3B" w14:textId="77777777" w:rsidR="008D2F2B" w:rsidRDefault="008D2F2B">
                    <w:pPr>
                      <w:pStyle w:val="Bibliography"/>
                      <w:rPr>
                        <w:noProof/>
                      </w:rPr>
                    </w:pPr>
                    <w:r>
                      <w:rPr>
                        <w:noProof/>
                      </w:rPr>
                      <w:t xml:space="preserve">S. Hariri, M. Carrasco Kind y R. J. Brunner, «Extended Isolation Forest,» 2018. </w:t>
                    </w:r>
                  </w:p>
                </w:tc>
              </w:tr>
              <w:tr w:rsidR="008D2F2B" w14:paraId="6728B10F" w14:textId="77777777">
                <w:trPr>
                  <w:divId w:val="597327215"/>
                  <w:tblCellSpacing w:w="15" w:type="dxa"/>
                </w:trPr>
                <w:tc>
                  <w:tcPr>
                    <w:tcW w:w="50" w:type="pct"/>
                    <w:hideMark/>
                  </w:tcPr>
                  <w:p w14:paraId="4EAD0046" w14:textId="77777777" w:rsidR="008D2F2B" w:rsidRDefault="008D2F2B">
                    <w:pPr>
                      <w:pStyle w:val="Bibliography"/>
                      <w:rPr>
                        <w:noProof/>
                      </w:rPr>
                    </w:pPr>
                    <w:r>
                      <w:rPr>
                        <w:noProof/>
                      </w:rPr>
                      <w:t xml:space="preserve">[8] </w:t>
                    </w:r>
                  </w:p>
                </w:tc>
                <w:tc>
                  <w:tcPr>
                    <w:tcW w:w="0" w:type="auto"/>
                    <w:hideMark/>
                  </w:tcPr>
                  <w:p w14:paraId="5DF04F8D" w14:textId="77777777" w:rsidR="008D2F2B" w:rsidRDefault="008D2F2B">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8D2F2B" w14:paraId="5D11AA06" w14:textId="77777777">
                <w:trPr>
                  <w:divId w:val="597327215"/>
                  <w:tblCellSpacing w:w="15" w:type="dxa"/>
                </w:trPr>
                <w:tc>
                  <w:tcPr>
                    <w:tcW w:w="50" w:type="pct"/>
                    <w:hideMark/>
                  </w:tcPr>
                  <w:p w14:paraId="1F1D6850" w14:textId="77777777" w:rsidR="008D2F2B" w:rsidRDefault="008D2F2B">
                    <w:pPr>
                      <w:pStyle w:val="Bibliography"/>
                      <w:rPr>
                        <w:noProof/>
                      </w:rPr>
                    </w:pPr>
                    <w:r>
                      <w:rPr>
                        <w:noProof/>
                      </w:rPr>
                      <w:t xml:space="preserve">[9] </w:t>
                    </w:r>
                  </w:p>
                </w:tc>
                <w:tc>
                  <w:tcPr>
                    <w:tcW w:w="0" w:type="auto"/>
                    <w:hideMark/>
                  </w:tcPr>
                  <w:p w14:paraId="46379310" w14:textId="77777777" w:rsidR="008D2F2B" w:rsidRDefault="008D2F2B">
                    <w:pPr>
                      <w:pStyle w:val="Bibliography"/>
                      <w:rPr>
                        <w:noProof/>
                      </w:rPr>
                    </w:pPr>
                    <w:r>
                      <w:rPr>
                        <w:noProof/>
                      </w:rPr>
                      <w:t xml:space="preserve">H. B. McMahan, E. Moore, D. Ramage, S. Hampson y B. Agüera y Arcas, «Communication-Efficient Learning of Deep Networks from Decentralized Data,» 2016. </w:t>
                    </w:r>
                  </w:p>
                </w:tc>
              </w:tr>
              <w:tr w:rsidR="008D2F2B" w14:paraId="35C70DFD" w14:textId="77777777">
                <w:trPr>
                  <w:divId w:val="597327215"/>
                  <w:tblCellSpacing w:w="15" w:type="dxa"/>
                </w:trPr>
                <w:tc>
                  <w:tcPr>
                    <w:tcW w:w="50" w:type="pct"/>
                    <w:hideMark/>
                  </w:tcPr>
                  <w:p w14:paraId="09B48086" w14:textId="77777777" w:rsidR="008D2F2B" w:rsidRDefault="008D2F2B">
                    <w:pPr>
                      <w:pStyle w:val="Bibliography"/>
                      <w:rPr>
                        <w:noProof/>
                      </w:rPr>
                    </w:pPr>
                    <w:r>
                      <w:rPr>
                        <w:noProof/>
                      </w:rPr>
                      <w:t xml:space="preserve">[10] </w:t>
                    </w:r>
                  </w:p>
                </w:tc>
                <w:tc>
                  <w:tcPr>
                    <w:tcW w:w="0" w:type="auto"/>
                    <w:hideMark/>
                  </w:tcPr>
                  <w:p w14:paraId="6CB34E13" w14:textId="77777777" w:rsidR="008D2F2B" w:rsidRDefault="008D2F2B">
                    <w:pPr>
                      <w:pStyle w:val="Bibliography"/>
                      <w:rPr>
                        <w:noProof/>
                      </w:rPr>
                    </w:pPr>
                    <w:r>
                      <w:rPr>
                        <w:noProof/>
                      </w:rPr>
                      <w:t xml:space="preserve">Q. Yang, Y. Liu, T. Chen y Y. Tong, «Federated Machine Learning: Concept and Applications,» 2019. </w:t>
                    </w:r>
                  </w:p>
                </w:tc>
              </w:tr>
              <w:tr w:rsidR="008D2F2B" w14:paraId="53A32F65" w14:textId="77777777">
                <w:trPr>
                  <w:divId w:val="597327215"/>
                  <w:tblCellSpacing w:w="15" w:type="dxa"/>
                </w:trPr>
                <w:tc>
                  <w:tcPr>
                    <w:tcW w:w="50" w:type="pct"/>
                    <w:hideMark/>
                  </w:tcPr>
                  <w:p w14:paraId="307069B8" w14:textId="77777777" w:rsidR="008D2F2B" w:rsidRDefault="008D2F2B">
                    <w:pPr>
                      <w:pStyle w:val="Bibliography"/>
                      <w:rPr>
                        <w:noProof/>
                      </w:rPr>
                    </w:pPr>
                    <w:r>
                      <w:rPr>
                        <w:noProof/>
                      </w:rPr>
                      <w:t xml:space="preserve">[11] </w:t>
                    </w:r>
                  </w:p>
                </w:tc>
                <w:tc>
                  <w:tcPr>
                    <w:tcW w:w="0" w:type="auto"/>
                    <w:hideMark/>
                  </w:tcPr>
                  <w:p w14:paraId="63948445" w14:textId="77777777" w:rsidR="008D2F2B" w:rsidRDefault="008D2F2B">
                    <w:pPr>
                      <w:pStyle w:val="Bibliography"/>
                      <w:rPr>
                        <w:noProof/>
                      </w:rPr>
                    </w:pPr>
                    <w:r>
                      <w:rPr>
                        <w:noProof/>
                      </w:rPr>
                      <w:t>A. Gonfalonieri, «Towards Data Science,» [En línea]. Available: https://towardsdatascience.com/federated-learning-a-new-ai-business-model-ec6b4141b1bf.</w:t>
                    </w:r>
                  </w:p>
                </w:tc>
              </w:tr>
              <w:tr w:rsidR="008D2F2B" w14:paraId="06261086" w14:textId="77777777">
                <w:trPr>
                  <w:divId w:val="597327215"/>
                  <w:tblCellSpacing w:w="15" w:type="dxa"/>
                </w:trPr>
                <w:tc>
                  <w:tcPr>
                    <w:tcW w:w="50" w:type="pct"/>
                    <w:hideMark/>
                  </w:tcPr>
                  <w:p w14:paraId="365E17D9" w14:textId="77777777" w:rsidR="008D2F2B" w:rsidRDefault="008D2F2B">
                    <w:pPr>
                      <w:pStyle w:val="Bibliography"/>
                      <w:rPr>
                        <w:noProof/>
                      </w:rPr>
                    </w:pPr>
                    <w:r>
                      <w:rPr>
                        <w:noProof/>
                      </w:rPr>
                      <w:t xml:space="preserve">[12] </w:t>
                    </w:r>
                  </w:p>
                </w:tc>
                <w:tc>
                  <w:tcPr>
                    <w:tcW w:w="0" w:type="auto"/>
                    <w:hideMark/>
                  </w:tcPr>
                  <w:p w14:paraId="52C5B7B9" w14:textId="77777777" w:rsidR="008D2F2B" w:rsidRDefault="008D2F2B">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8D2F2B" w14:paraId="409F38AD" w14:textId="77777777">
                <w:trPr>
                  <w:divId w:val="597327215"/>
                  <w:tblCellSpacing w:w="15" w:type="dxa"/>
                </w:trPr>
                <w:tc>
                  <w:tcPr>
                    <w:tcW w:w="50" w:type="pct"/>
                    <w:hideMark/>
                  </w:tcPr>
                  <w:p w14:paraId="7D548FC3" w14:textId="77777777" w:rsidR="008D2F2B" w:rsidRDefault="008D2F2B">
                    <w:pPr>
                      <w:pStyle w:val="Bibliography"/>
                      <w:rPr>
                        <w:noProof/>
                      </w:rPr>
                    </w:pPr>
                    <w:r>
                      <w:rPr>
                        <w:noProof/>
                      </w:rPr>
                      <w:t xml:space="preserve">[13] </w:t>
                    </w:r>
                  </w:p>
                </w:tc>
                <w:tc>
                  <w:tcPr>
                    <w:tcW w:w="0" w:type="auto"/>
                    <w:hideMark/>
                  </w:tcPr>
                  <w:p w14:paraId="301C16B0" w14:textId="77777777" w:rsidR="008D2F2B" w:rsidRDefault="008D2F2B">
                    <w:pPr>
                      <w:pStyle w:val="Bibliography"/>
                      <w:rPr>
                        <w:noProof/>
                      </w:rPr>
                    </w:pPr>
                    <w:r>
                      <w:rPr>
                        <w:noProof/>
                      </w:rPr>
                      <w:t>U. I. d. Valencia, «www.universidadviu.es,» [En línea]. Available: https://www.universidadviu.es/python-para-big-data-motivos-para-elegirlo/. [Último acceso: 15 12 2019].</w:t>
                    </w:r>
                  </w:p>
                </w:tc>
              </w:tr>
              <w:tr w:rsidR="008D2F2B" w14:paraId="71758CEB" w14:textId="77777777">
                <w:trPr>
                  <w:divId w:val="597327215"/>
                  <w:tblCellSpacing w:w="15" w:type="dxa"/>
                </w:trPr>
                <w:tc>
                  <w:tcPr>
                    <w:tcW w:w="50" w:type="pct"/>
                    <w:hideMark/>
                  </w:tcPr>
                  <w:p w14:paraId="374E1D6A" w14:textId="77777777" w:rsidR="008D2F2B" w:rsidRDefault="008D2F2B">
                    <w:pPr>
                      <w:pStyle w:val="Bibliography"/>
                      <w:rPr>
                        <w:noProof/>
                      </w:rPr>
                    </w:pPr>
                    <w:r>
                      <w:rPr>
                        <w:noProof/>
                      </w:rPr>
                      <w:t xml:space="preserve">[14] </w:t>
                    </w:r>
                  </w:p>
                </w:tc>
                <w:tc>
                  <w:tcPr>
                    <w:tcW w:w="0" w:type="auto"/>
                    <w:hideMark/>
                  </w:tcPr>
                  <w:p w14:paraId="4ACB39CF" w14:textId="77777777" w:rsidR="008D2F2B" w:rsidRDefault="008D2F2B">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8D2F2B" w14:paraId="2C100C68" w14:textId="77777777">
                <w:trPr>
                  <w:divId w:val="597327215"/>
                  <w:tblCellSpacing w:w="15" w:type="dxa"/>
                </w:trPr>
                <w:tc>
                  <w:tcPr>
                    <w:tcW w:w="50" w:type="pct"/>
                    <w:hideMark/>
                  </w:tcPr>
                  <w:p w14:paraId="45AC0197" w14:textId="77777777" w:rsidR="008D2F2B" w:rsidRDefault="008D2F2B">
                    <w:pPr>
                      <w:pStyle w:val="Bibliography"/>
                      <w:rPr>
                        <w:noProof/>
                      </w:rPr>
                    </w:pPr>
                    <w:r>
                      <w:rPr>
                        <w:noProof/>
                      </w:rPr>
                      <w:t xml:space="preserve">[15] </w:t>
                    </w:r>
                  </w:p>
                </w:tc>
                <w:tc>
                  <w:tcPr>
                    <w:tcW w:w="0" w:type="auto"/>
                    <w:hideMark/>
                  </w:tcPr>
                  <w:p w14:paraId="72C5DF2F" w14:textId="77777777" w:rsidR="008D2F2B" w:rsidRDefault="008D2F2B">
                    <w:pPr>
                      <w:pStyle w:val="Bibliography"/>
                      <w:rPr>
                        <w:noProof/>
                      </w:rPr>
                    </w:pPr>
                    <w:r>
                      <w:rPr>
                        <w:noProof/>
                      </w:rPr>
                      <w:t>F. Hartmann, «Federated Learning,» [En línea]. Available: https://florian.github.io/federated-learning/. [Último acceso: 15 10 2019].</w:t>
                    </w:r>
                  </w:p>
                </w:tc>
              </w:tr>
              <w:tr w:rsidR="008D2F2B" w14:paraId="6042F9D9" w14:textId="77777777">
                <w:trPr>
                  <w:divId w:val="597327215"/>
                  <w:tblCellSpacing w:w="15" w:type="dxa"/>
                </w:trPr>
                <w:tc>
                  <w:tcPr>
                    <w:tcW w:w="50" w:type="pct"/>
                    <w:hideMark/>
                  </w:tcPr>
                  <w:p w14:paraId="7EB8AED8" w14:textId="77777777" w:rsidR="008D2F2B" w:rsidRDefault="008D2F2B">
                    <w:pPr>
                      <w:pStyle w:val="Bibliography"/>
                      <w:rPr>
                        <w:noProof/>
                      </w:rPr>
                    </w:pPr>
                    <w:r>
                      <w:rPr>
                        <w:noProof/>
                      </w:rPr>
                      <w:t xml:space="preserve">[16] </w:t>
                    </w:r>
                  </w:p>
                </w:tc>
                <w:tc>
                  <w:tcPr>
                    <w:tcW w:w="0" w:type="auto"/>
                    <w:hideMark/>
                  </w:tcPr>
                  <w:p w14:paraId="0E189619" w14:textId="77777777" w:rsidR="008D2F2B" w:rsidRDefault="008D2F2B">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8D2F2B" w14:paraId="163F7F8A" w14:textId="77777777">
                <w:trPr>
                  <w:divId w:val="597327215"/>
                  <w:tblCellSpacing w:w="15" w:type="dxa"/>
                </w:trPr>
                <w:tc>
                  <w:tcPr>
                    <w:tcW w:w="50" w:type="pct"/>
                    <w:hideMark/>
                  </w:tcPr>
                  <w:p w14:paraId="0477DF97" w14:textId="77777777" w:rsidR="008D2F2B" w:rsidRDefault="008D2F2B">
                    <w:pPr>
                      <w:pStyle w:val="Bibliography"/>
                      <w:rPr>
                        <w:noProof/>
                      </w:rPr>
                    </w:pPr>
                    <w:r>
                      <w:rPr>
                        <w:noProof/>
                      </w:rPr>
                      <w:t xml:space="preserve">[17] </w:t>
                    </w:r>
                  </w:p>
                </w:tc>
                <w:tc>
                  <w:tcPr>
                    <w:tcW w:w="0" w:type="auto"/>
                    <w:hideMark/>
                  </w:tcPr>
                  <w:p w14:paraId="05C94A99" w14:textId="77777777" w:rsidR="008D2F2B" w:rsidRDefault="008D2F2B">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8D2F2B" w14:paraId="0228C95E" w14:textId="77777777">
                <w:trPr>
                  <w:divId w:val="597327215"/>
                  <w:tblCellSpacing w:w="15" w:type="dxa"/>
                </w:trPr>
                <w:tc>
                  <w:tcPr>
                    <w:tcW w:w="50" w:type="pct"/>
                    <w:hideMark/>
                  </w:tcPr>
                  <w:p w14:paraId="1D0C8E34" w14:textId="77777777" w:rsidR="008D2F2B" w:rsidRDefault="008D2F2B">
                    <w:pPr>
                      <w:pStyle w:val="Bibliography"/>
                      <w:rPr>
                        <w:noProof/>
                      </w:rPr>
                    </w:pPr>
                    <w:r>
                      <w:rPr>
                        <w:noProof/>
                      </w:rPr>
                      <w:lastRenderedPageBreak/>
                      <w:t xml:space="preserve">[18] </w:t>
                    </w:r>
                  </w:p>
                </w:tc>
                <w:tc>
                  <w:tcPr>
                    <w:tcW w:w="0" w:type="auto"/>
                    <w:hideMark/>
                  </w:tcPr>
                  <w:p w14:paraId="05B815CB" w14:textId="77777777" w:rsidR="008D2F2B" w:rsidRDefault="008D2F2B">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8D2F2B" w14:paraId="647ED474" w14:textId="77777777">
                <w:trPr>
                  <w:divId w:val="597327215"/>
                  <w:tblCellSpacing w:w="15" w:type="dxa"/>
                </w:trPr>
                <w:tc>
                  <w:tcPr>
                    <w:tcW w:w="50" w:type="pct"/>
                    <w:hideMark/>
                  </w:tcPr>
                  <w:p w14:paraId="71C1CC99" w14:textId="77777777" w:rsidR="008D2F2B" w:rsidRDefault="008D2F2B">
                    <w:pPr>
                      <w:pStyle w:val="Bibliography"/>
                      <w:rPr>
                        <w:noProof/>
                      </w:rPr>
                    </w:pPr>
                    <w:r>
                      <w:rPr>
                        <w:noProof/>
                      </w:rPr>
                      <w:t xml:space="preserve">[19] </w:t>
                    </w:r>
                  </w:p>
                </w:tc>
                <w:tc>
                  <w:tcPr>
                    <w:tcW w:w="0" w:type="auto"/>
                    <w:hideMark/>
                  </w:tcPr>
                  <w:p w14:paraId="32D3054B" w14:textId="77777777" w:rsidR="008D2F2B" w:rsidRDefault="008D2F2B">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8D2F2B" w14:paraId="6400DEFA" w14:textId="77777777">
                <w:trPr>
                  <w:divId w:val="597327215"/>
                  <w:tblCellSpacing w:w="15" w:type="dxa"/>
                </w:trPr>
                <w:tc>
                  <w:tcPr>
                    <w:tcW w:w="50" w:type="pct"/>
                    <w:hideMark/>
                  </w:tcPr>
                  <w:p w14:paraId="70A9478B" w14:textId="77777777" w:rsidR="008D2F2B" w:rsidRDefault="008D2F2B">
                    <w:pPr>
                      <w:pStyle w:val="Bibliography"/>
                      <w:rPr>
                        <w:noProof/>
                      </w:rPr>
                    </w:pPr>
                    <w:r>
                      <w:rPr>
                        <w:noProof/>
                      </w:rPr>
                      <w:t xml:space="preserve">[20] </w:t>
                    </w:r>
                  </w:p>
                </w:tc>
                <w:tc>
                  <w:tcPr>
                    <w:tcW w:w="0" w:type="auto"/>
                    <w:hideMark/>
                  </w:tcPr>
                  <w:p w14:paraId="292AA4CC" w14:textId="77777777" w:rsidR="008D2F2B" w:rsidRDefault="008D2F2B">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8D2F2B" w14:paraId="40473A21" w14:textId="77777777">
                <w:trPr>
                  <w:divId w:val="597327215"/>
                  <w:tblCellSpacing w:w="15" w:type="dxa"/>
                </w:trPr>
                <w:tc>
                  <w:tcPr>
                    <w:tcW w:w="50" w:type="pct"/>
                    <w:hideMark/>
                  </w:tcPr>
                  <w:p w14:paraId="107717DB" w14:textId="77777777" w:rsidR="008D2F2B" w:rsidRDefault="008D2F2B">
                    <w:pPr>
                      <w:pStyle w:val="Bibliography"/>
                      <w:rPr>
                        <w:noProof/>
                      </w:rPr>
                    </w:pPr>
                    <w:r>
                      <w:rPr>
                        <w:noProof/>
                      </w:rPr>
                      <w:t xml:space="preserve">[21] </w:t>
                    </w:r>
                  </w:p>
                </w:tc>
                <w:tc>
                  <w:tcPr>
                    <w:tcW w:w="0" w:type="auto"/>
                    <w:hideMark/>
                  </w:tcPr>
                  <w:p w14:paraId="43DAE9C6" w14:textId="77777777" w:rsidR="008D2F2B" w:rsidRDefault="008D2F2B">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8D2F2B" w14:paraId="51763304" w14:textId="77777777">
                <w:trPr>
                  <w:divId w:val="597327215"/>
                  <w:tblCellSpacing w:w="15" w:type="dxa"/>
                </w:trPr>
                <w:tc>
                  <w:tcPr>
                    <w:tcW w:w="50" w:type="pct"/>
                    <w:hideMark/>
                  </w:tcPr>
                  <w:p w14:paraId="078DDEBB" w14:textId="77777777" w:rsidR="008D2F2B" w:rsidRDefault="008D2F2B">
                    <w:pPr>
                      <w:pStyle w:val="Bibliography"/>
                      <w:rPr>
                        <w:noProof/>
                      </w:rPr>
                    </w:pPr>
                    <w:r>
                      <w:rPr>
                        <w:noProof/>
                      </w:rPr>
                      <w:t xml:space="preserve">[22] </w:t>
                    </w:r>
                  </w:p>
                </w:tc>
                <w:tc>
                  <w:tcPr>
                    <w:tcW w:w="0" w:type="auto"/>
                    <w:hideMark/>
                  </w:tcPr>
                  <w:p w14:paraId="68A65E22" w14:textId="77777777" w:rsidR="008D2F2B" w:rsidRDefault="008D2F2B">
                    <w:pPr>
                      <w:pStyle w:val="Bibliography"/>
                      <w:rPr>
                        <w:noProof/>
                      </w:rPr>
                    </w:pPr>
                    <w:r>
                      <w:rPr>
                        <w:noProof/>
                      </w:rPr>
                      <w:t>Wikipedia, «Federated Learning, Wikipedia,» [En línea]. Available: https://en.wikipedia.org/wiki/Federated_learning. [Último acceso: 1 12 2019].</w:t>
                    </w:r>
                  </w:p>
                </w:tc>
              </w:tr>
              <w:tr w:rsidR="008D2F2B" w14:paraId="097D2527" w14:textId="77777777">
                <w:trPr>
                  <w:divId w:val="597327215"/>
                  <w:tblCellSpacing w:w="15" w:type="dxa"/>
                </w:trPr>
                <w:tc>
                  <w:tcPr>
                    <w:tcW w:w="50" w:type="pct"/>
                    <w:hideMark/>
                  </w:tcPr>
                  <w:p w14:paraId="3E8FF32D" w14:textId="77777777" w:rsidR="008D2F2B" w:rsidRDefault="008D2F2B">
                    <w:pPr>
                      <w:pStyle w:val="Bibliography"/>
                      <w:rPr>
                        <w:noProof/>
                      </w:rPr>
                    </w:pPr>
                    <w:r>
                      <w:rPr>
                        <w:noProof/>
                      </w:rPr>
                      <w:t xml:space="preserve">[23] </w:t>
                    </w:r>
                  </w:p>
                </w:tc>
                <w:tc>
                  <w:tcPr>
                    <w:tcW w:w="0" w:type="auto"/>
                    <w:hideMark/>
                  </w:tcPr>
                  <w:p w14:paraId="3370CD34" w14:textId="77777777" w:rsidR="008D2F2B" w:rsidRDefault="008D2F2B">
                    <w:pPr>
                      <w:pStyle w:val="Bibliography"/>
                      <w:rPr>
                        <w:noProof/>
                      </w:rPr>
                    </w:pPr>
                    <w:r>
                      <w:rPr>
                        <w:noProof/>
                      </w:rPr>
                      <w:t>Microsoft, «Predictive Maintenance,» [En línea]. Available: https://gallery.azure.ai/Collection/Predictive-Maintenance-Template-3. [Último acceso: 16 11 2019].</w:t>
                    </w:r>
                  </w:p>
                </w:tc>
              </w:tr>
            </w:tbl>
            <w:p w14:paraId="2106F3CE" w14:textId="77777777" w:rsidR="008D2F2B" w:rsidRDefault="008D2F2B">
              <w:pPr>
                <w:divId w:val="597327215"/>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Heading1"/>
        <w:tabs>
          <w:tab w:val="left" w:pos="0"/>
        </w:tabs>
      </w:pPr>
      <w:bookmarkStart w:id="68" w:name="_Toc27770371"/>
      <w:r>
        <w:t>6. Anexos</w:t>
      </w:r>
      <w:bookmarkEnd w:id="68"/>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48"/>
      <w:footerReference w:type="default" r:id="rId49"/>
      <w:footerReference w:type="first" r:id="rId50"/>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EC7E4" w14:textId="77777777" w:rsidR="00061853" w:rsidRDefault="00061853">
      <w:r>
        <w:separator/>
      </w:r>
    </w:p>
  </w:endnote>
  <w:endnote w:type="continuationSeparator" w:id="0">
    <w:p w14:paraId="6DE7A869" w14:textId="77777777" w:rsidR="00061853" w:rsidRDefault="00061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263795" w:rsidRDefault="00263795">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263795" w:rsidRDefault="0026379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263795" w:rsidRDefault="00263795">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263795" w:rsidRDefault="0026379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263795" w:rsidRDefault="0026379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263795" w:rsidRDefault="0026379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263795" w:rsidRDefault="0026379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263795" w:rsidRDefault="0026379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263795" w:rsidRDefault="00263795">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263795" w:rsidRDefault="00263795">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263795" w:rsidRDefault="0026379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263795" w:rsidRDefault="0026379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263795" w:rsidRDefault="00263795">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263795" w:rsidRDefault="0026379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263795" w:rsidRPr="0084475C" w:rsidRDefault="00263795"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263795" w:rsidRDefault="0026379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263795" w:rsidRDefault="00263795"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263795" w:rsidRDefault="0026379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263795" w:rsidRDefault="00263795"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263795" w:rsidRPr="00C528F2" w:rsidRDefault="00263795"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263795" w:rsidRDefault="0026379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263795" w:rsidRDefault="00263795">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263795" w:rsidRDefault="0026379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263795" w:rsidRDefault="00263795">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263795" w:rsidRDefault="0026379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263795" w:rsidRDefault="00263795"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263795" w:rsidRDefault="002637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BB61E" w14:textId="77777777" w:rsidR="00061853" w:rsidRDefault="00061853">
      <w:r>
        <w:separator/>
      </w:r>
    </w:p>
  </w:footnote>
  <w:footnote w:type="continuationSeparator" w:id="0">
    <w:p w14:paraId="34353516" w14:textId="77777777" w:rsidR="00061853" w:rsidRDefault="00061853">
      <w:r>
        <w:continuationSeparator/>
      </w:r>
    </w:p>
  </w:footnote>
  <w:footnote w:id="1">
    <w:p w14:paraId="58EE2018" w14:textId="12E35F4E" w:rsidR="00263795" w:rsidRPr="008A6BE4" w:rsidRDefault="00263795">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263795" w:rsidRPr="0095094E" w:rsidRDefault="00263795"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End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263795" w:rsidRPr="0095094E" w:rsidRDefault="00263795">
      <w:pPr>
        <w:pStyle w:val="FootnoteText"/>
        <w:rPr>
          <w:lang w:val="en-US"/>
        </w:rPr>
      </w:pPr>
    </w:p>
  </w:footnote>
  <w:footnote w:id="3">
    <w:p w14:paraId="42081565" w14:textId="1D88B8B6" w:rsidR="00263795" w:rsidRPr="0051583B" w:rsidRDefault="00263795">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263795" w:rsidRPr="00100D66" w:rsidRDefault="00263795">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263795" w:rsidRPr="00D015E2" w:rsidRDefault="00263795">
      <w:pPr>
        <w:pStyle w:val="FootnoteText"/>
      </w:pPr>
      <w:r w:rsidRPr="00D015E2">
        <w:rPr>
          <w:rStyle w:val="FootnoteReference"/>
        </w:rPr>
        <w:footnoteRef/>
      </w:r>
      <w:r w:rsidRPr="00D015E2">
        <w:t xml:space="preserve"> Aunque todavía no se ha mencionado</w:t>
      </w:r>
      <w:r>
        <w:t xml:space="preserve">, nos encontramos ante un problema de clasificación desbalanceado. Hablaremos de esta problemática en </w:t>
      </w:r>
      <w:r w:rsidR="00EE05AB">
        <w:t>un apartado</w:t>
      </w:r>
      <w:r>
        <w:t xml:space="preserve"> posterior</w:t>
      </w:r>
    </w:p>
  </w:footnote>
  <w:footnote w:id="6">
    <w:p w14:paraId="43FD0411" w14:textId="442A9407" w:rsidR="00263795" w:rsidRPr="00DF61EF" w:rsidRDefault="00263795">
      <w:pPr>
        <w:pStyle w:val="FootnoteText"/>
        <w:rPr>
          <w:lang w:val="en-US"/>
        </w:rPr>
      </w:pPr>
      <w:r>
        <w:rPr>
          <w:rStyle w:val="FootnoteReference"/>
        </w:rPr>
        <w:footnoteRef/>
      </w:r>
      <w:r>
        <w:t xml:space="preserve"> </w:t>
      </w:r>
      <w:r w:rsidRPr="00DF61EF">
        <w:t xml:space="preserve">Notar que </w:t>
      </w:r>
      <w:r>
        <w:t>las variables temperatura</w:t>
      </w:r>
      <w:r w:rsidR="001D5CC4">
        <w:t xml:space="preserve"> y presión</w:t>
      </w:r>
      <w:r>
        <w:t xml:space="preserve">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646A"/>
    <w:rsid w:val="00033D27"/>
    <w:rsid w:val="00033E19"/>
    <w:rsid w:val="00044462"/>
    <w:rsid w:val="00044E06"/>
    <w:rsid w:val="00053368"/>
    <w:rsid w:val="000557A2"/>
    <w:rsid w:val="00061853"/>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5CC4"/>
    <w:rsid w:val="001D6247"/>
    <w:rsid w:val="001D7842"/>
    <w:rsid w:val="001E1590"/>
    <w:rsid w:val="001E186A"/>
    <w:rsid w:val="001E1E5D"/>
    <w:rsid w:val="001E2433"/>
    <w:rsid w:val="001E4333"/>
    <w:rsid w:val="001E516A"/>
    <w:rsid w:val="001E748C"/>
    <w:rsid w:val="001F0945"/>
    <w:rsid w:val="001F14D3"/>
    <w:rsid w:val="002041CD"/>
    <w:rsid w:val="002067A8"/>
    <w:rsid w:val="00206BDA"/>
    <w:rsid w:val="00211A2D"/>
    <w:rsid w:val="00214260"/>
    <w:rsid w:val="00215578"/>
    <w:rsid w:val="00215CA6"/>
    <w:rsid w:val="00221E23"/>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EAD"/>
    <w:rsid w:val="004A5B0C"/>
    <w:rsid w:val="004A778A"/>
    <w:rsid w:val="004A7965"/>
    <w:rsid w:val="004B038A"/>
    <w:rsid w:val="004B31EE"/>
    <w:rsid w:val="004B5A15"/>
    <w:rsid w:val="004C1513"/>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E48C2"/>
    <w:rsid w:val="006F0D4E"/>
    <w:rsid w:val="006F3065"/>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4453"/>
    <w:rsid w:val="008A6BE4"/>
    <w:rsid w:val="008B0E45"/>
    <w:rsid w:val="008B3830"/>
    <w:rsid w:val="008B385B"/>
    <w:rsid w:val="008B4B35"/>
    <w:rsid w:val="008B7C86"/>
    <w:rsid w:val="008C03E9"/>
    <w:rsid w:val="008C144B"/>
    <w:rsid w:val="008C5129"/>
    <w:rsid w:val="008D0712"/>
    <w:rsid w:val="008D2F2B"/>
    <w:rsid w:val="008D5CD4"/>
    <w:rsid w:val="008E22A8"/>
    <w:rsid w:val="008E2892"/>
    <w:rsid w:val="008F4DB2"/>
    <w:rsid w:val="0090306B"/>
    <w:rsid w:val="009034C9"/>
    <w:rsid w:val="00906D3D"/>
    <w:rsid w:val="00911B14"/>
    <w:rsid w:val="00912167"/>
    <w:rsid w:val="00912E01"/>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76226"/>
    <w:rsid w:val="009809FE"/>
    <w:rsid w:val="00992861"/>
    <w:rsid w:val="009B0AC3"/>
    <w:rsid w:val="009B337A"/>
    <w:rsid w:val="009B4FF0"/>
    <w:rsid w:val="009B56ED"/>
    <w:rsid w:val="009C2BF4"/>
    <w:rsid w:val="009C4E1C"/>
    <w:rsid w:val="009C66DB"/>
    <w:rsid w:val="009C7009"/>
    <w:rsid w:val="009C7C8C"/>
    <w:rsid w:val="009E17DD"/>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51C26"/>
    <w:rsid w:val="00B720DF"/>
    <w:rsid w:val="00B75239"/>
    <w:rsid w:val="00B83E56"/>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7114F"/>
    <w:rsid w:val="00C80E7A"/>
    <w:rsid w:val="00C82D45"/>
    <w:rsid w:val="00C95133"/>
    <w:rsid w:val="00CB7D7B"/>
    <w:rsid w:val="00CC4819"/>
    <w:rsid w:val="00CD0F81"/>
    <w:rsid w:val="00CD1857"/>
    <w:rsid w:val="00CD354E"/>
    <w:rsid w:val="00CD7F12"/>
    <w:rsid w:val="00CE5F82"/>
    <w:rsid w:val="00CF775F"/>
    <w:rsid w:val="00D015E2"/>
    <w:rsid w:val="00D040C0"/>
    <w:rsid w:val="00D06B16"/>
    <w:rsid w:val="00D07F8C"/>
    <w:rsid w:val="00D11050"/>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2204"/>
    <w:rsid w:val="00DC50C9"/>
    <w:rsid w:val="00DC5C28"/>
    <w:rsid w:val="00DC7519"/>
    <w:rsid w:val="00DD1B23"/>
    <w:rsid w:val="00DD433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079C"/>
    <w:rsid w:val="00F73BF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Master%20Data%20Science\TFM\PEC\PEC3\doc\TFM_PEC3.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OpenMined/PySyft" TargetMode="Externa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5.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hyperlink" Target="https://pytorch.org" TargetMode="External"/><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23</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24</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s>
</file>

<file path=customXml/itemProps1.xml><?xml version="1.0" encoding="utf-8"?>
<ds:datastoreItem xmlns:ds="http://schemas.openxmlformats.org/officeDocument/2006/customXml" ds:itemID="{B9392E73-F661-4A45-ACEB-B82F1927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44</Pages>
  <Words>10322</Words>
  <Characters>58837</Characters>
  <Application>Microsoft Office Word</Application>
  <DocSecurity>0</DocSecurity>
  <Lines>490</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69021</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10</cp:revision>
  <cp:lastPrinted>2019-12-20T15:11:00Z</cp:lastPrinted>
  <dcterms:created xsi:type="dcterms:W3CDTF">2019-12-20T16:54:00Z</dcterms:created>
  <dcterms:modified xsi:type="dcterms:W3CDTF">2019-12-20T21:42:00Z</dcterms:modified>
</cp:coreProperties>
</file>